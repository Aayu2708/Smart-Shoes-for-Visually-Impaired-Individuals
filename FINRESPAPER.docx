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658BE8FE" w14:textId="2B61B115" w:rsidR="00436FA2" w:rsidRDefault="006B207D" w:rsidP="006B207D">
      <w:pPr>
        <w:pStyle w:val="papertitle"/>
        <w:spacing w:after="0"/>
        <w:ind w:left="283" w:right="113"/>
        <w:rPr>
          <w:b/>
          <w:bCs/>
          <w:sz w:val="30"/>
          <w:szCs w:val="30"/>
        </w:rPr>
      </w:pPr>
      <w:r w:rsidRPr="006B207D">
        <w:rPr>
          <w:b/>
          <w:bCs/>
          <w:sz w:val="30"/>
          <w:szCs w:val="30"/>
        </w:rPr>
        <w:t>“</w:t>
      </w:r>
      <w:r w:rsidR="00436FA2" w:rsidRPr="006B207D">
        <w:rPr>
          <w:b/>
          <w:bCs/>
          <w:sz w:val="30"/>
          <w:szCs w:val="30"/>
        </w:rPr>
        <w:t>SMART SHOES FOR VISUALLY AND HEARING-IMPAIRED INDIVIDUALS</w:t>
      </w:r>
      <w:r w:rsidRPr="006B207D">
        <w:rPr>
          <w:b/>
          <w:bCs/>
          <w:sz w:val="30"/>
          <w:szCs w:val="30"/>
        </w:rPr>
        <w:t>”</w:t>
      </w:r>
    </w:p>
    <w:p w14:paraId="0AD96F6C" w14:textId="77777777" w:rsidR="006B207D" w:rsidRPr="006B207D" w:rsidRDefault="006B207D" w:rsidP="006B207D">
      <w:pPr>
        <w:pStyle w:val="papertitle"/>
        <w:spacing w:after="0"/>
        <w:ind w:left="283" w:right="113"/>
        <w:rPr>
          <w:b/>
          <w:bCs/>
          <w:sz w:val="30"/>
          <w:szCs w:val="30"/>
        </w:rPr>
      </w:pPr>
    </w:p>
    <w:p w14:paraId="38625427" w14:textId="13E14C2B" w:rsidR="00692375" w:rsidRPr="00E52A70" w:rsidRDefault="00436FA2" w:rsidP="00031210">
      <w:pPr>
        <w:pStyle w:val="papersubtitle"/>
        <w:spacing w:after="0"/>
        <w:ind w:left="283" w:right="113"/>
        <w:rPr>
          <w:i/>
          <w:sz w:val="24"/>
          <w:szCs w:val="24"/>
        </w:rPr>
      </w:pPr>
      <w:r w:rsidRPr="00E52A70">
        <w:rPr>
          <w:i/>
          <w:sz w:val="24"/>
          <w:szCs w:val="24"/>
        </w:rPr>
        <w:t xml:space="preserve">A </w:t>
      </w:r>
      <w:r w:rsidR="00DC2794" w:rsidRPr="00E52A70">
        <w:rPr>
          <w:i/>
          <w:sz w:val="24"/>
          <w:szCs w:val="24"/>
        </w:rPr>
        <w:t>smart shoe</w:t>
      </w:r>
      <w:r w:rsidRPr="00E52A70">
        <w:rPr>
          <w:i/>
          <w:sz w:val="24"/>
          <w:szCs w:val="24"/>
        </w:rPr>
        <w:t xml:space="preserve"> for visually impaired and </w:t>
      </w:r>
      <w:r w:rsidR="00DC2794" w:rsidRPr="00E52A70">
        <w:rPr>
          <w:i/>
          <w:sz w:val="24"/>
          <w:szCs w:val="24"/>
        </w:rPr>
        <w:t>hearing-impaired</w:t>
      </w:r>
      <w:r w:rsidRPr="00E52A70">
        <w:rPr>
          <w:i/>
          <w:sz w:val="24"/>
          <w:szCs w:val="24"/>
        </w:rPr>
        <w:t xml:space="preserve"> individuals which will detect the still or moving object by using the ultrasonic sensors and alert the user by making sound using a buzzer or creating vibration patterns on foot by using the vibration </w:t>
      </w:r>
      <w:r w:rsidR="00712456" w:rsidRPr="00E52A70">
        <w:rPr>
          <w:i/>
          <w:sz w:val="24"/>
          <w:szCs w:val="24"/>
        </w:rPr>
        <w:t>motor.</w:t>
      </w:r>
    </w:p>
    <w:p w14:paraId="19030E21" w14:textId="0D609812" w:rsidR="006B207D" w:rsidRDefault="00D26A36" w:rsidP="00031210">
      <w:pPr>
        <w:pStyle w:val="Author"/>
        <w:spacing w:before="0" w:after="0"/>
        <w:ind w:left="283" w:right="113"/>
        <w:rPr>
          <w:sz w:val="24"/>
          <w:szCs w:val="24"/>
          <w:vertAlign w:val="superscript"/>
        </w:rPr>
      </w:pPr>
      <w:r w:rsidRPr="00E52A70">
        <w:rPr>
          <w:sz w:val="24"/>
          <w:szCs w:val="24"/>
          <w:vertAlign w:val="superscript"/>
        </w:rPr>
        <w:t>1</w:t>
      </w:r>
      <w:r w:rsidR="00436FA2" w:rsidRPr="00E52A70">
        <w:rPr>
          <w:sz w:val="24"/>
          <w:szCs w:val="24"/>
        </w:rPr>
        <w:t>Asst. Prof. S.S. Bawankule</w:t>
      </w:r>
      <w:r w:rsidRPr="00E52A70">
        <w:rPr>
          <w:sz w:val="24"/>
          <w:szCs w:val="24"/>
        </w:rPr>
        <w:t>,</w:t>
      </w:r>
      <w:r w:rsidR="001611D6" w:rsidRPr="00E52A70">
        <w:rPr>
          <w:sz w:val="24"/>
          <w:szCs w:val="24"/>
        </w:rPr>
        <w:t xml:space="preserve"> </w:t>
      </w:r>
      <w:r w:rsidRPr="00E52A70">
        <w:rPr>
          <w:sz w:val="24"/>
          <w:szCs w:val="24"/>
          <w:vertAlign w:val="superscript"/>
        </w:rPr>
        <w:t>2</w:t>
      </w:r>
      <w:r w:rsidR="00436FA2" w:rsidRPr="00E52A70">
        <w:rPr>
          <w:sz w:val="24"/>
          <w:szCs w:val="24"/>
        </w:rPr>
        <w:t>Ayush Kuttarmare,</w:t>
      </w:r>
      <w:r w:rsidRPr="00E52A70">
        <w:rPr>
          <w:sz w:val="24"/>
          <w:szCs w:val="24"/>
          <w:vertAlign w:val="superscript"/>
        </w:rPr>
        <w:t>3</w:t>
      </w:r>
      <w:r w:rsidR="00436FA2" w:rsidRPr="00E52A70">
        <w:rPr>
          <w:sz w:val="24"/>
          <w:szCs w:val="24"/>
        </w:rPr>
        <w:t>Aman Shahare,</w:t>
      </w:r>
      <w:r w:rsidR="00436FA2" w:rsidRPr="00E52A70">
        <w:rPr>
          <w:sz w:val="24"/>
          <w:szCs w:val="24"/>
          <w:vertAlign w:val="superscript"/>
        </w:rPr>
        <w:t xml:space="preserve"> 4</w:t>
      </w:r>
      <w:r w:rsidR="009B32DE">
        <w:rPr>
          <w:sz w:val="24"/>
          <w:szCs w:val="24"/>
        </w:rPr>
        <w:t xml:space="preserve">Mohammad </w:t>
      </w:r>
      <w:proofErr w:type="spellStart"/>
      <w:r w:rsidR="009B32DE">
        <w:rPr>
          <w:sz w:val="24"/>
          <w:szCs w:val="24"/>
        </w:rPr>
        <w:t>F</w:t>
      </w:r>
      <w:r w:rsidR="009B32DE" w:rsidRPr="00E52A70">
        <w:rPr>
          <w:sz w:val="24"/>
          <w:szCs w:val="24"/>
        </w:rPr>
        <w:t>ai</w:t>
      </w:r>
      <w:r w:rsidR="009B32DE">
        <w:rPr>
          <w:sz w:val="24"/>
          <w:szCs w:val="24"/>
        </w:rPr>
        <w:t>j</w:t>
      </w:r>
      <w:r w:rsidR="009B32DE" w:rsidRPr="00E52A70">
        <w:rPr>
          <w:sz w:val="24"/>
          <w:szCs w:val="24"/>
        </w:rPr>
        <w:t>an</w:t>
      </w:r>
      <w:proofErr w:type="spellEnd"/>
      <w:r w:rsidR="009B32DE" w:rsidRPr="00E52A70">
        <w:rPr>
          <w:sz w:val="24"/>
          <w:szCs w:val="24"/>
        </w:rPr>
        <w:t xml:space="preserve"> </w:t>
      </w:r>
      <w:r w:rsidR="009B32DE">
        <w:rPr>
          <w:sz w:val="24"/>
          <w:szCs w:val="24"/>
        </w:rPr>
        <w:t xml:space="preserve">Mohammad Shafi </w:t>
      </w:r>
      <w:r w:rsidR="009B32DE" w:rsidRPr="00E52A70">
        <w:rPr>
          <w:sz w:val="24"/>
          <w:szCs w:val="24"/>
        </w:rPr>
        <w:t>Sheikh</w:t>
      </w:r>
      <w:r w:rsidR="009B32DE">
        <w:rPr>
          <w:sz w:val="24"/>
          <w:szCs w:val="24"/>
        </w:rPr>
        <w:t>,</w:t>
      </w:r>
      <w:r w:rsidR="009B32DE" w:rsidRPr="00E52A70">
        <w:rPr>
          <w:sz w:val="24"/>
          <w:szCs w:val="24"/>
        </w:rPr>
        <w:t xml:space="preserve"> </w:t>
      </w:r>
      <w:r w:rsidR="009B32DE">
        <w:rPr>
          <w:sz w:val="24"/>
          <w:szCs w:val="24"/>
          <w:vertAlign w:val="superscript"/>
        </w:rPr>
        <w:t>4</w:t>
      </w:r>
      <w:r w:rsidR="00436FA2" w:rsidRPr="00E52A70">
        <w:rPr>
          <w:sz w:val="24"/>
          <w:szCs w:val="24"/>
        </w:rPr>
        <w:t>Rainali Ramteke,</w:t>
      </w:r>
      <w:r w:rsidR="00436FA2" w:rsidRPr="00E52A70">
        <w:rPr>
          <w:sz w:val="24"/>
          <w:szCs w:val="24"/>
          <w:vertAlign w:val="superscript"/>
        </w:rPr>
        <w:t xml:space="preserve"> 5</w:t>
      </w:r>
      <w:r w:rsidR="00436FA2" w:rsidRPr="00E52A70">
        <w:rPr>
          <w:sz w:val="24"/>
          <w:szCs w:val="24"/>
        </w:rPr>
        <w:t xml:space="preserve">Aditi </w:t>
      </w:r>
      <w:proofErr w:type="spellStart"/>
      <w:r w:rsidR="00436FA2" w:rsidRPr="00E52A70">
        <w:rPr>
          <w:sz w:val="24"/>
          <w:szCs w:val="24"/>
        </w:rPr>
        <w:t>Dewalkar</w:t>
      </w:r>
      <w:proofErr w:type="spellEnd"/>
    </w:p>
    <w:p w14:paraId="2F433123" w14:textId="72DAAA35" w:rsidR="00692375" w:rsidRPr="00E52A70" w:rsidRDefault="00692375" w:rsidP="00031210">
      <w:pPr>
        <w:pStyle w:val="Author"/>
        <w:spacing w:before="0" w:after="0"/>
        <w:ind w:left="283" w:right="113"/>
        <w:rPr>
          <w:rFonts w:eastAsia="Times New Roman"/>
          <w:sz w:val="24"/>
          <w:szCs w:val="24"/>
        </w:rPr>
      </w:pPr>
    </w:p>
    <w:p w14:paraId="76DC4EE9" w14:textId="4F9FF57F" w:rsidR="00DC2794" w:rsidRPr="00E52A70" w:rsidRDefault="003659F6" w:rsidP="00031210">
      <w:pPr>
        <w:pStyle w:val="Affiliation"/>
        <w:ind w:left="283" w:right="113"/>
        <w:rPr>
          <w:rFonts w:eastAsia="Times New Roman"/>
          <w:sz w:val="24"/>
          <w:szCs w:val="24"/>
        </w:rPr>
      </w:pPr>
      <w:r w:rsidRPr="00E52A70">
        <w:rPr>
          <w:rFonts w:eastAsia="Times New Roman"/>
          <w:sz w:val="24"/>
          <w:szCs w:val="24"/>
          <w:vertAlign w:val="superscript"/>
        </w:rPr>
        <w:t>1</w:t>
      </w:r>
      <w:r w:rsidR="00DC2794" w:rsidRPr="00E52A70">
        <w:rPr>
          <w:rFonts w:eastAsia="Times New Roman"/>
          <w:sz w:val="24"/>
          <w:szCs w:val="24"/>
        </w:rPr>
        <w:t>Project Guide</w:t>
      </w:r>
      <w:r w:rsidRPr="00E52A70">
        <w:rPr>
          <w:rFonts w:eastAsia="Times New Roman"/>
          <w:sz w:val="24"/>
          <w:szCs w:val="24"/>
        </w:rPr>
        <w:t>,</w:t>
      </w:r>
      <w:r w:rsidR="001611D6" w:rsidRPr="00E52A70">
        <w:rPr>
          <w:rFonts w:eastAsia="Times New Roman"/>
          <w:sz w:val="24"/>
          <w:szCs w:val="24"/>
        </w:rPr>
        <w:t xml:space="preserve"> </w:t>
      </w:r>
      <w:r w:rsidRPr="00E52A70">
        <w:rPr>
          <w:rFonts w:eastAsia="Times New Roman"/>
          <w:sz w:val="24"/>
          <w:szCs w:val="24"/>
          <w:vertAlign w:val="superscript"/>
        </w:rPr>
        <w:t>2</w:t>
      </w:r>
      <w:r w:rsidR="00DC2794" w:rsidRPr="00E52A70">
        <w:rPr>
          <w:rFonts w:eastAsia="Times New Roman"/>
          <w:sz w:val="24"/>
          <w:szCs w:val="24"/>
        </w:rPr>
        <w:t>Project Member</w:t>
      </w:r>
      <w:r w:rsidRPr="00E52A70">
        <w:rPr>
          <w:rFonts w:eastAsia="Times New Roman"/>
          <w:sz w:val="24"/>
          <w:szCs w:val="24"/>
        </w:rPr>
        <w:t>,</w:t>
      </w:r>
      <w:r w:rsidR="001611D6" w:rsidRPr="00E52A70">
        <w:rPr>
          <w:rFonts w:eastAsia="Times New Roman"/>
          <w:sz w:val="24"/>
          <w:szCs w:val="24"/>
        </w:rPr>
        <w:t xml:space="preserve"> </w:t>
      </w:r>
      <w:r w:rsidR="00DC2794" w:rsidRPr="00E52A70">
        <w:rPr>
          <w:rFonts w:eastAsia="Times New Roman"/>
          <w:sz w:val="24"/>
          <w:szCs w:val="24"/>
          <w:vertAlign w:val="superscript"/>
        </w:rPr>
        <w:t>3</w:t>
      </w:r>
      <w:r w:rsidR="00DC2794" w:rsidRPr="00E52A70">
        <w:rPr>
          <w:rFonts w:eastAsia="Times New Roman"/>
          <w:sz w:val="24"/>
          <w:szCs w:val="24"/>
        </w:rPr>
        <w:t>Project Member,</w:t>
      </w:r>
      <w:r w:rsidR="00DC2794" w:rsidRPr="00E52A70">
        <w:rPr>
          <w:rFonts w:eastAsia="Times New Roman"/>
          <w:sz w:val="24"/>
          <w:szCs w:val="24"/>
          <w:vertAlign w:val="superscript"/>
        </w:rPr>
        <w:t xml:space="preserve"> 4</w:t>
      </w:r>
      <w:r w:rsidR="00DC2794" w:rsidRPr="00E52A70">
        <w:rPr>
          <w:rFonts w:eastAsia="Times New Roman"/>
          <w:sz w:val="24"/>
          <w:szCs w:val="24"/>
        </w:rPr>
        <w:t>Project Member,</w:t>
      </w:r>
      <w:r w:rsidR="00DC2794" w:rsidRPr="00E52A70">
        <w:rPr>
          <w:rFonts w:eastAsia="Times New Roman"/>
          <w:sz w:val="24"/>
          <w:szCs w:val="24"/>
          <w:vertAlign w:val="superscript"/>
        </w:rPr>
        <w:t xml:space="preserve"> 5</w:t>
      </w:r>
      <w:r w:rsidR="00DC2794" w:rsidRPr="00E52A70">
        <w:rPr>
          <w:rFonts w:eastAsia="Times New Roman"/>
          <w:sz w:val="24"/>
          <w:szCs w:val="24"/>
        </w:rPr>
        <w:t>Project Member,</w:t>
      </w:r>
      <w:r w:rsidR="00DC2794" w:rsidRPr="00E52A70">
        <w:rPr>
          <w:rFonts w:eastAsia="Times New Roman"/>
          <w:sz w:val="24"/>
          <w:szCs w:val="24"/>
          <w:vertAlign w:val="superscript"/>
        </w:rPr>
        <w:t xml:space="preserve"> 6</w:t>
      </w:r>
      <w:r w:rsidR="00DC2794" w:rsidRPr="00E52A70">
        <w:rPr>
          <w:rFonts w:eastAsia="Times New Roman"/>
          <w:sz w:val="24"/>
          <w:szCs w:val="24"/>
        </w:rPr>
        <w:t>Project Member,</w:t>
      </w:r>
    </w:p>
    <w:p w14:paraId="66168B8D" w14:textId="46D20126" w:rsidR="007079C8" w:rsidRPr="00E52A70" w:rsidRDefault="00F4168E" w:rsidP="00031210">
      <w:pPr>
        <w:pStyle w:val="Affiliation"/>
        <w:ind w:left="283" w:right="113"/>
        <w:rPr>
          <w:rFonts w:eastAsia="Times New Roman"/>
          <w:sz w:val="24"/>
          <w:szCs w:val="24"/>
        </w:rPr>
      </w:pPr>
      <w:r w:rsidRPr="00E52A70">
        <w:rPr>
          <w:rFonts w:eastAsia="Times New Roman"/>
          <w:sz w:val="24"/>
          <w:szCs w:val="24"/>
          <w:vertAlign w:val="superscript"/>
        </w:rPr>
        <w:t>1</w:t>
      </w:r>
      <w:r w:rsidR="00DC2794" w:rsidRPr="00E52A70">
        <w:rPr>
          <w:rFonts w:eastAsia="Times New Roman"/>
          <w:sz w:val="24"/>
          <w:szCs w:val="24"/>
        </w:rPr>
        <w:t>Department of Computer Science &amp; Engineering</w:t>
      </w:r>
      <w:r w:rsidRPr="00E52A70">
        <w:rPr>
          <w:rFonts w:eastAsia="Times New Roman"/>
          <w:sz w:val="24"/>
          <w:szCs w:val="24"/>
        </w:rPr>
        <w:t xml:space="preserve">, </w:t>
      </w:r>
    </w:p>
    <w:p w14:paraId="09F47C77" w14:textId="5ACD7385" w:rsidR="00692375" w:rsidRPr="00E52A70" w:rsidRDefault="00F4168E" w:rsidP="00031210">
      <w:pPr>
        <w:pStyle w:val="Affiliation"/>
        <w:ind w:left="283" w:right="113"/>
        <w:rPr>
          <w:sz w:val="24"/>
          <w:szCs w:val="24"/>
        </w:rPr>
      </w:pPr>
      <w:r w:rsidRPr="00E52A70">
        <w:rPr>
          <w:rFonts w:eastAsia="Times New Roman"/>
          <w:sz w:val="24"/>
          <w:szCs w:val="24"/>
          <w:vertAlign w:val="superscript"/>
        </w:rPr>
        <w:t>1</w:t>
      </w:r>
      <w:r w:rsidR="00DC2794" w:rsidRPr="00E52A70">
        <w:rPr>
          <w:rFonts w:eastAsia="Times New Roman"/>
          <w:sz w:val="24"/>
          <w:szCs w:val="24"/>
        </w:rPr>
        <w:t>Priyadarshini J.L College of Engineering</w:t>
      </w:r>
      <w:r w:rsidRPr="00E52A70">
        <w:rPr>
          <w:sz w:val="24"/>
          <w:szCs w:val="24"/>
        </w:rPr>
        <w:t xml:space="preserve">, </w:t>
      </w:r>
      <w:r w:rsidR="00DC2794" w:rsidRPr="00E52A70">
        <w:rPr>
          <w:sz w:val="24"/>
          <w:szCs w:val="24"/>
        </w:rPr>
        <w:t>Nagpur</w:t>
      </w:r>
      <w:r w:rsidR="007D522D" w:rsidRPr="00E52A70">
        <w:rPr>
          <w:sz w:val="24"/>
          <w:szCs w:val="24"/>
        </w:rPr>
        <w:t>,</w:t>
      </w:r>
      <w:r w:rsidR="001611D6" w:rsidRPr="00E52A70">
        <w:rPr>
          <w:sz w:val="24"/>
          <w:szCs w:val="24"/>
        </w:rPr>
        <w:t xml:space="preserve"> </w:t>
      </w:r>
      <w:r w:rsidR="00DC2794" w:rsidRPr="00E52A70">
        <w:rPr>
          <w:sz w:val="24"/>
          <w:szCs w:val="24"/>
        </w:rPr>
        <w:t>Maharashtra, India</w:t>
      </w:r>
    </w:p>
    <w:p w14:paraId="0357855A" w14:textId="0B560102" w:rsidR="00692375" w:rsidRPr="00E52A70" w:rsidRDefault="007079C8" w:rsidP="00031210">
      <w:pPr>
        <w:ind w:left="283" w:right="113"/>
        <w:jc w:val="both"/>
        <w:rPr>
          <w:sz w:val="24"/>
          <w:szCs w:val="24"/>
        </w:rPr>
      </w:pPr>
      <w:r w:rsidRPr="00E52A70">
        <w:rPr>
          <w:sz w:val="24"/>
          <w:szCs w:val="24"/>
        </w:rPr>
        <w:t>______________________________________________________________________________________________</w:t>
      </w:r>
    </w:p>
    <w:p w14:paraId="4FA36FF0" w14:textId="77777777" w:rsidR="007079C8" w:rsidRPr="00E52A70" w:rsidRDefault="007079C8" w:rsidP="00031210">
      <w:pPr>
        <w:pStyle w:val="Abstract"/>
        <w:spacing w:after="0"/>
        <w:ind w:left="283" w:right="113" w:firstLine="0"/>
        <w:rPr>
          <w:i/>
          <w:iCs/>
          <w:sz w:val="24"/>
          <w:szCs w:val="24"/>
        </w:rPr>
      </w:pPr>
    </w:p>
    <w:p w14:paraId="3B76C8D5" w14:textId="02E2733C" w:rsidR="00DC2794" w:rsidRPr="00E52A70" w:rsidRDefault="00DC2794" w:rsidP="00031210">
      <w:pPr>
        <w:pStyle w:val="Abstract"/>
        <w:spacing w:after="0"/>
        <w:ind w:left="283" w:right="113" w:firstLine="0"/>
        <w:rPr>
          <w:i/>
          <w:sz w:val="24"/>
          <w:szCs w:val="24"/>
        </w:rPr>
      </w:pPr>
      <w:r w:rsidRPr="00E52A70">
        <w:rPr>
          <w:i/>
          <w:iCs/>
          <w:sz w:val="24"/>
          <w:szCs w:val="24"/>
        </w:rPr>
        <w:t>Abstract:</w:t>
      </w:r>
      <w:r w:rsidR="001611D6" w:rsidRPr="00E52A70">
        <w:rPr>
          <w:i/>
          <w:iCs/>
          <w:sz w:val="24"/>
          <w:szCs w:val="24"/>
        </w:rPr>
        <w:t xml:space="preserve"> </w:t>
      </w:r>
      <w:r w:rsidR="001611D6" w:rsidRPr="00E52A70">
        <w:rPr>
          <w:rFonts w:eastAsia="Calibri"/>
          <w:b w:val="0"/>
          <w:sz w:val="24"/>
          <w:szCs w:val="24"/>
          <w:lang w:eastAsia="en-US"/>
        </w:rPr>
        <w:t xml:space="preserve"> </w:t>
      </w:r>
      <w:r w:rsidRPr="00E52A70">
        <w:rPr>
          <w:rFonts w:eastAsia="Calibri"/>
          <w:b w:val="0"/>
          <w:sz w:val="24"/>
          <w:szCs w:val="24"/>
          <w:lang w:eastAsia="en-US"/>
        </w:rPr>
        <w:t>This research paper presents the design, development, and evaluation of a novel smart shoe system aimed at enhancing accessibility and safety for visually and hearing-impaired individuals. The smart shoe system integrates advanced sensor technologies, including ultrasonic sensors and a vibration sensor, along with an Arduino microcontroller and buzzer alert system. The sensors detect obstacles and hazards in the wearer's path, while the buzzer provides auditory alerts for obstacle avoidance and navigation guidance. Additionally, a vibration sensor offers tactile feedback for hearing impaired users, ensuring inclusivity in alert mechanisms.</w:t>
      </w:r>
      <w:r w:rsidRPr="00E52A70">
        <w:rPr>
          <w:sz w:val="24"/>
          <w:szCs w:val="24"/>
        </w:rPr>
        <w:t xml:space="preserve"> </w:t>
      </w:r>
      <w:r w:rsidRPr="00E52A70">
        <w:rPr>
          <w:rFonts w:eastAsia="Calibri"/>
          <w:b w:val="0"/>
          <w:sz w:val="24"/>
          <w:szCs w:val="24"/>
          <w:lang w:eastAsia="en-US"/>
        </w:rPr>
        <w:t>Results indicate that the smart shoe system effectively enhances mobility and independence for users, providing timely alerts and navigation assistance in various environments. Feedback from user trials demonstrates high levels of satisfaction and confidence in navigating unfamiliar surroundings. Furthermore, the system's adaptability and customization options cater to individual user preferences and needs.</w:t>
      </w:r>
    </w:p>
    <w:p w14:paraId="3C235192" w14:textId="38625BF3" w:rsidR="007079C8" w:rsidRPr="00E52A70" w:rsidRDefault="007079C8" w:rsidP="00031210">
      <w:pPr>
        <w:pStyle w:val="Abstract"/>
        <w:spacing w:after="0"/>
        <w:ind w:left="283" w:right="113" w:firstLine="0"/>
        <w:rPr>
          <w:i/>
          <w:sz w:val="24"/>
          <w:szCs w:val="24"/>
        </w:rPr>
      </w:pPr>
    </w:p>
    <w:p w14:paraId="0CD5F5FE" w14:textId="7CD582D2" w:rsidR="00DC2794" w:rsidRPr="00E52A70" w:rsidRDefault="007D522D" w:rsidP="00031210">
      <w:pPr>
        <w:tabs>
          <w:tab w:val="left" w:pos="1827"/>
        </w:tabs>
        <w:ind w:left="283" w:right="113"/>
        <w:jc w:val="left"/>
        <w:rPr>
          <w:b/>
          <w:bCs/>
          <w:i/>
          <w:iCs/>
          <w:sz w:val="24"/>
          <w:szCs w:val="24"/>
        </w:rPr>
      </w:pPr>
      <w:r w:rsidRPr="00E52A70">
        <w:rPr>
          <w:b/>
          <w:bCs/>
          <w:i/>
          <w:sz w:val="24"/>
          <w:szCs w:val="24"/>
        </w:rPr>
        <w:t>Index</w:t>
      </w:r>
      <w:r w:rsidR="00DC2794" w:rsidRPr="00E52A70">
        <w:rPr>
          <w:b/>
          <w:bCs/>
          <w:i/>
          <w:sz w:val="24"/>
          <w:szCs w:val="24"/>
        </w:rPr>
        <w:t xml:space="preserve"> </w:t>
      </w:r>
      <w:r w:rsidRPr="00E52A70">
        <w:rPr>
          <w:b/>
          <w:bCs/>
          <w:i/>
          <w:sz w:val="24"/>
          <w:szCs w:val="24"/>
        </w:rPr>
        <w:t>Terms</w:t>
      </w:r>
      <w:r w:rsidR="00092B52" w:rsidRPr="00E52A70">
        <w:rPr>
          <w:rFonts w:eastAsia="Times New Roman"/>
          <w:b/>
          <w:bCs/>
          <w:sz w:val="24"/>
          <w:szCs w:val="24"/>
        </w:rPr>
        <w:t xml:space="preserve"> -</w:t>
      </w:r>
      <w:r w:rsidR="00092B52" w:rsidRPr="00E52A70">
        <w:rPr>
          <w:rFonts w:eastAsia="Times New Roman"/>
          <w:sz w:val="24"/>
          <w:szCs w:val="24"/>
        </w:rPr>
        <w:t xml:space="preserve"> </w:t>
      </w:r>
      <w:r w:rsidR="00DC2794" w:rsidRPr="00E52A70">
        <w:rPr>
          <w:b/>
          <w:bCs/>
          <w:i/>
          <w:iCs/>
          <w:sz w:val="24"/>
          <w:szCs w:val="24"/>
        </w:rPr>
        <w:t>Smart Shoes, Internet of Things, Hardware, Arduino UNO, Ultrasonic Sensor HC- SR04,</w:t>
      </w:r>
    </w:p>
    <w:p w14:paraId="4630E5E6" w14:textId="10B863B6" w:rsidR="00DC2794" w:rsidRPr="00E52A70" w:rsidRDefault="00DC2794" w:rsidP="00031210">
      <w:pPr>
        <w:pBdr>
          <w:bottom w:val="single" w:sz="12" w:space="1" w:color="auto"/>
        </w:pBdr>
        <w:tabs>
          <w:tab w:val="left" w:pos="1827"/>
        </w:tabs>
        <w:ind w:left="283" w:right="113"/>
        <w:rPr>
          <w:rFonts w:eastAsia="Times New Roman"/>
          <w:b/>
          <w:bCs/>
          <w:i/>
          <w:iCs/>
          <w:sz w:val="24"/>
          <w:szCs w:val="24"/>
          <w:lang w:eastAsia="en-IN"/>
        </w:rPr>
      </w:pPr>
      <w:r w:rsidRPr="00E52A70">
        <w:rPr>
          <w:b/>
          <w:bCs/>
          <w:i/>
          <w:iCs/>
          <w:sz w:val="24"/>
          <w:szCs w:val="24"/>
        </w:rPr>
        <w:t>Vibration Motor, Object Detection, Embedded-C.</w:t>
      </w:r>
    </w:p>
    <w:p w14:paraId="07628C1E" w14:textId="77777777" w:rsidR="00C7261F" w:rsidRPr="00E52A70" w:rsidRDefault="00C7261F" w:rsidP="00031210">
      <w:pPr>
        <w:pStyle w:val="keywords"/>
        <w:spacing w:after="0"/>
        <w:ind w:left="283" w:right="113" w:firstLine="0"/>
        <w:rPr>
          <w:sz w:val="24"/>
          <w:szCs w:val="24"/>
        </w:rPr>
      </w:pPr>
    </w:p>
    <w:p w14:paraId="0920FDB5" w14:textId="41273F4A" w:rsidR="00A9368B" w:rsidRPr="00C7261F" w:rsidRDefault="00092B52" w:rsidP="008B491A">
      <w:pPr>
        <w:pStyle w:val="Heading1"/>
        <w:numPr>
          <w:ilvl w:val="0"/>
          <w:numId w:val="1"/>
        </w:numPr>
        <w:spacing w:before="0" w:after="0"/>
        <w:ind w:left="283" w:right="113"/>
        <w:rPr>
          <w:b/>
          <w:sz w:val="32"/>
          <w:szCs w:val="32"/>
        </w:rPr>
      </w:pPr>
      <w:r w:rsidRPr="00C7261F">
        <w:rPr>
          <w:b/>
          <w:sz w:val="32"/>
          <w:szCs w:val="32"/>
        </w:rPr>
        <w:t>Introduction</w:t>
      </w:r>
    </w:p>
    <w:p w14:paraId="2283753E" w14:textId="77777777" w:rsidR="008A26B8" w:rsidRPr="00E52A70" w:rsidRDefault="008A26B8" w:rsidP="00031210">
      <w:pPr>
        <w:pStyle w:val="BodyText"/>
        <w:spacing w:after="0"/>
        <w:ind w:left="283" w:right="113"/>
        <w:rPr>
          <w:sz w:val="24"/>
          <w:szCs w:val="24"/>
          <w:lang w:eastAsia="en-US"/>
        </w:rPr>
      </w:pPr>
    </w:p>
    <w:p w14:paraId="009429DE" w14:textId="5CBECE44" w:rsidR="005D0A23" w:rsidRPr="00E52A70" w:rsidRDefault="00BA21B2" w:rsidP="00031210">
      <w:pPr>
        <w:pStyle w:val="BodyText"/>
        <w:spacing w:after="0"/>
        <w:ind w:left="283" w:right="113" w:firstLine="0"/>
        <w:rPr>
          <w:sz w:val="24"/>
          <w:szCs w:val="24"/>
        </w:rPr>
      </w:pPr>
      <w:r w:rsidRPr="00E52A70">
        <w:rPr>
          <w:sz w:val="24"/>
          <w:szCs w:val="24"/>
        </w:rPr>
        <w:t>The eyes are identified as the soul's window, which is the meaning of the eyes. The eye is a critical part of the human body that helps a person to learn about it. Blindness hampers a person's ability to do their survivor's everyday tasks and earn salaries. According to a recent World Health survey, The Organization (WHO) of India is home to approximately 30 percent of the world's total blind. India's population of visually disabled individuals has now crossed 12 million, which will rise in the coming days. From the numbers, it is clear how big the blindness problem in India.</w:t>
      </w:r>
    </w:p>
    <w:p w14:paraId="1CBB9A35" w14:textId="23A08F1F" w:rsidR="00BA21B2" w:rsidRPr="00E52A70" w:rsidRDefault="00BA21B2" w:rsidP="00031210">
      <w:pPr>
        <w:pStyle w:val="BodyText"/>
        <w:spacing w:after="0"/>
        <w:ind w:left="283" w:right="113" w:firstLine="0"/>
        <w:rPr>
          <w:sz w:val="24"/>
          <w:szCs w:val="24"/>
          <w:lang w:eastAsia="en-US"/>
        </w:rPr>
      </w:pPr>
      <w:r w:rsidRPr="00E52A70">
        <w:rPr>
          <w:sz w:val="24"/>
          <w:szCs w:val="24"/>
          <w:lang w:eastAsia="en-US"/>
        </w:rPr>
        <w:t xml:space="preserve">In an era marked by remarkable technological advancements, the quest for inclusivity remains a driving force, particularly in the domain of assistive technology. Among the forefront of these innovations lies the development of Smart Shoes tailored to address the unique needs of visually and </w:t>
      </w:r>
      <w:r w:rsidR="008A26B8" w:rsidRPr="00E52A70">
        <w:rPr>
          <w:sz w:val="24"/>
          <w:szCs w:val="24"/>
          <w:lang w:eastAsia="en-US"/>
        </w:rPr>
        <w:t>hearing-impaired</w:t>
      </w:r>
      <w:r w:rsidRPr="00E52A70">
        <w:rPr>
          <w:sz w:val="24"/>
          <w:szCs w:val="24"/>
          <w:lang w:eastAsia="en-US"/>
        </w:rPr>
        <w:t xml:space="preserve"> individuals. This research paper delves into the conception, design, and implementation of such a revolutionary Smart Shoe System, aimed at enhancing the mobility and safety of users through the seamless integration of ultrasonic sensors, a buzzer, and a vibration motor.</w:t>
      </w:r>
    </w:p>
    <w:p w14:paraId="6417A1D1" w14:textId="77777777" w:rsidR="00BA21B2" w:rsidRPr="00E52A70" w:rsidRDefault="00BA21B2" w:rsidP="00031210">
      <w:pPr>
        <w:pStyle w:val="BodyText"/>
        <w:spacing w:after="0"/>
        <w:ind w:left="283" w:right="113" w:firstLine="0"/>
        <w:rPr>
          <w:sz w:val="24"/>
          <w:szCs w:val="24"/>
          <w:lang w:eastAsia="en-US"/>
        </w:rPr>
      </w:pPr>
      <w:r w:rsidRPr="00E52A70">
        <w:rPr>
          <w:sz w:val="24"/>
          <w:szCs w:val="24"/>
          <w:lang w:eastAsia="en-US"/>
        </w:rPr>
        <w:t>Navigating the world poses significant challenges for individuals with visual and hearing impairments, as they often encounter obstacles and hazards that impede their mobility and independence. The Smart Shoe System presented in this paper serves as a beacon of innovation, harnessing the power of sensor technology to detect objects in the wearer's path. Through the use of ultrasonic sensors strategically embedded within the shoe, the system provides real-time feedback on the proximity of obstacles, enabling users to navigate with increased awareness and confidence.</w:t>
      </w:r>
    </w:p>
    <w:p w14:paraId="33DC2C84" w14:textId="77777777" w:rsidR="00BA21B2" w:rsidRPr="00E52A70" w:rsidRDefault="00BA21B2" w:rsidP="00031210">
      <w:pPr>
        <w:pStyle w:val="BodyText"/>
        <w:spacing w:after="0"/>
        <w:ind w:left="283" w:right="113" w:firstLine="0"/>
        <w:rPr>
          <w:sz w:val="24"/>
          <w:szCs w:val="24"/>
          <w:lang w:eastAsia="en-US"/>
        </w:rPr>
      </w:pPr>
      <w:r w:rsidRPr="00E52A70">
        <w:rPr>
          <w:sz w:val="24"/>
          <w:szCs w:val="24"/>
          <w:lang w:eastAsia="en-US"/>
        </w:rPr>
        <w:t>Central to the functionality of the Smart Shoe System are the auditory and tactile feedback mechanisms integrated into the design. Upon detecting an obstacle, a buzzer emits a distinct sound, alerting the wearer to the presence of the obstruction. Simultaneously, a vibration motor embedded within the shoe initiates vibrations, providing tactile feedback to further enhance the user's awareness of their surroundings. This multi-sensory approach ensures that individuals with both visual and hearing impairments can navigate their environment with heightened safety and autonomy.</w:t>
      </w:r>
    </w:p>
    <w:p w14:paraId="4D04C05F" w14:textId="19B63FDE" w:rsidR="00A9368B" w:rsidRDefault="00BA21B2" w:rsidP="00031210">
      <w:pPr>
        <w:pStyle w:val="BodyText"/>
        <w:spacing w:after="0"/>
        <w:ind w:left="283" w:right="113" w:firstLine="0"/>
        <w:rPr>
          <w:sz w:val="24"/>
          <w:szCs w:val="24"/>
          <w:lang w:eastAsia="en-US"/>
        </w:rPr>
      </w:pPr>
      <w:r w:rsidRPr="00E52A70">
        <w:rPr>
          <w:sz w:val="24"/>
          <w:szCs w:val="24"/>
          <w:lang w:eastAsia="en-US"/>
        </w:rPr>
        <w:t xml:space="preserve">This paper offers a comprehensive exploration of the Smart Shoe System, delving into its design principles, technological components, and usability considerations. Through rigorous testing and evaluation, the effectiveness </w:t>
      </w:r>
      <w:r w:rsidRPr="00E52A70">
        <w:rPr>
          <w:sz w:val="24"/>
          <w:szCs w:val="24"/>
          <w:lang w:eastAsia="en-US"/>
        </w:rPr>
        <w:lastRenderedPageBreak/>
        <w:t xml:space="preserve">and user acceptance of the system are assessed, highlighting its potential to revolutionize the lives of visually and </w:t>
      </w:r>
      <w:r w:rsidR="008A26B8" w:rsidRPr="00E52A70">
        <w:rPr>
          <w:sz w:val="24"/>
          <w:szCs w:val="24"/>
          <w:lang w:eastAsia="en-US"/>
        </w:rPr>
        <w:t>hearing-impaired</w:t>
      </w:r>
      <w:r w:rsidRPr="00E52A70">
        <w:rPr>
          <w:sz w:val="24"/>
          <w:szCs w:val="24"/>
          <w:lang w:eastAsia="en-US"/>
        </w:rPr>
        <w:t xml:space="preserve"> individuals</w:t>
      </w:r>
      <w:r w:rsidR="00E85606" w:rsidRPr="00E52A70">
        <w:rPr>
          <w:sz w:val="24"/>
          <w:szCs w:val="24"/>
          <w:lang w:eastAsia="en-US"/>
        </w:rPr>
        <w:t>.</w:t>
      </w:r>
    </w:p>
    <w:p w14:paraId="601BB64F" w14:textId="77777777" w:rsidR="006B207D" w:rsidRPr="00E52A70" w:rsidRDefault="006B207D" w:rsidP="00031210">
      <w:pPr>
        <w:pStyle w:val="BodyText"/>
        <w:spacing w:after="0"/>
        <w:ind w:left="283" w:right="113" w:firstLine="0"/>
        <w:rPr>
          <w:sz w:val="24"/>
          <w:szCs w:val="24"/>
          <w:lang w:eastAsia="en-US"/>
        </w:rPr>
      </w:pPr>
    </w:p>
    <w:p w14:paraId="1C9BB464" w14:textId="2A9B1D8D" w:rsidR="00F368AF" w:rsidRPr="00B93993" w:rsidRDefault="00DA0751" w:rsidP="006B207D">
      <w:pPr>
        <w:pStyle w:val="Heading1"/>
        <w:numPr>
          <w:ilvl w:val="0"/>
          <w:numId w:val="1"/>
        </w:numPr>
        <w:spacing w:before="0" w:after="0"/>
        <w:ind w:left="283" w:right="113"/>
        <w:rPr>
          <w:b/>
          <w:sz w:val="32"/>
          <w:szCs w:val="32"/>
        </w:rPr>
      </w:pPr>
      <w:r w:rsidRPr="00B93993">
        <w:rPr>
          <w:b/>
          <w:sz w:val="32"/>
          <w:szCs w:val="32"/>
        </w:rPr>
        <w:t>Literature revie</w:t>
      </w:r>
      <w:r w:rsidR="00E85606" w:rsidRPr="00B93993">
        <w:rPr>
          <w:b/>
          <w:sz w:val="32"/>
          <w:szCs w:val="32"/>
        </w:rPr>
        <w:t>w</w:t>
      </w:r>
    </w:p>
    <w:p w14:paraId="6C293F0A" w14:textId="77777777" w:rsidR="00D75EDC" w:rsidRPr="00E52A70" w:rsidRDefault="00D75EDC" w:rsidP="00031210">
      <w:pPr>
        <w:pStyle w:val="BodyText"/>
        <w:spacing w:after="0"/>
        <w:ind w:left="283" w:right="113" w:firstLine="0"/>
        <w:rPr>
          <w:b/>
          <w:bCs/>
          <w:sz w:val="24"/>
          <w:szCs w:val="24"/>
        </w:rPr>
      </w:pPr>
    </w:p>
    <w:p w14:paraId="16AF27C4" w14:textId="431E4D89" w:rsidR="00E52A70" w:rsidRDefault="006B207D" w:rsidP="00031210">
      <w:pPr>
        <w:pStyle w:val="BodyText"/>
        <w:spacing w:after="0"/>
        <w:ind w:left="283" w:right="113" w:firstLine="0"/>
        <w:rPr>
          <w:b/>
          <w:bCs/>
          <w:sz w:val="24"/>
          <w:szCs w:val="24"/>
        </w:rPr>
      </w:pPr>
      <w:r>
        <w:rPr>
          <w:b/>
          <w:bCs/>
          <w:sz w:val="24"/>
          <w:szCs w:val="24"/>
        </w:rPr>
        <w:t xml:space="preserve">2.1) </w:t>
      </w:r>
      <w:r w:rsidR="00AA4D56" w:rsidRPr="00E52A70">
        <w:rPr>
          <w:b/>
          <w:bCs/>
          <w:sz w:val="24"/>
          <w:szCs w:val="24"/>
        </w:rPr>
        <w:t xml:space="preserve">International Journal of Creative Research and Thoughts @2021|Volume 9 “Smart Shoes for Blind Using Internet of Things: A Review” by Pradeepa R, Dr. R. Porkodi*2 “Department of Computer Science”, Bharathihar University, Coimbatore [ February 2021] </w:t>
      </w:r>
    </w:p>
    <w:p w14:paraId="143A6304" w14:textId="73FEF2A2" w:rsidR="00606797" w:rsidRPr="00E52A70" w:rsidRDefault="00AA4D56" w:rsidP="00031210">
      <w:pPr>
        <w:pStyle w:val="BodyText"/>
        <w:spacing w:after="0"/>
        <w:ind w:left="283" w:right="113" w:firstLine="0"/>
        <w:rPr>
          <w:sz w:val="24"/>
          <w:szCs w:val="24"/>
        </w:rPr>
      </w:pPr>
      <w:r w:rsidRPr="00E52A70">
        <w:rPr>
          <w:sz w:val="24"/>
          <w:szCs w:val="24"/>
        </w:rPr>
        <w:t>This paper introduces a thought regarding managing the issues looked by blind people through smart shoes. Due to the blind people face many challenges especially when moving in public places. 285 million people are estimated to be visually impaired worldwide out of which 39 million people are blind and 246 have low vision. Smart shoes will help a blind person to mover on independently with help of ultrasonic sensor to detect obstacles. In this paper presents various smart shoes for blind technology using Internet of Things.</w:t>
      </w:r>
    </w:p>
    <w:p w14:paraId="27C8517B" w14:textId="77777777" w:rsidR="00AA4D56" w:rsidRPr="00E52A70" w:rsidRDefault="00AA4D56" w:rsidP="00031210">
      <w:pPr>
        <w:pStyle w:val="BodyText"/>
        <w:spacing w:after="0"/>
        <w:ind w:left="283" w:right="113" w:firstLine="0"/>
        <w:rPr>
          <w:sz w:val="24"/>
          <w:szCs w:val="24"/>
        </w:rPr>
      </w:pPr>
    </w:p>
    <w:p w14:paraId="284E5259" w14:textId="77777777" w:rsidR="00AA4D56" w:rsidRPr="00E52A70" w:rsidRDefault="00AA4D56" w:rsidP="00031210">
      <w:pPr>
        <w:pStyle w:val="BodyText"/>
        <w:spacing w:after="0"/>
        <w:ind w:left="283" w:right="113" w:firstLine="0"/>
        <w:rPr>
          <w:sz w:val="24"/>
          <w:szCs w:val="24"/>
        </w:rPr>
      </w:pPr>
    </w:p>
    <w:p w14:paraId="5FB8D3A8" w14:textId="09D4C2F7" w:rsidR="006054B8" w:rsidRPr="00E52A70" w:rsidRDefault="006B207D" w:rsidP="00031210">
      <w:pPr>
        <w:pStyle w:val="BodyText"/>
        <w:spacing w:after="0"/>
        <w:ind w:left="283" w:right="113" w:firstLine="0"/>
        <w:rPr>
          <w:b/>
          <w:bCs/>
          <w:sz w:val="24"/>
          <w:szCs w:val="24"/>
        </w:rPr>
      </w:pPr>
      <w:r>
        <w:rPr>
          <w:b/>
          <w:bCs/>
          <w:sz w:val="24"/>
          <w:szCs w:val="24"/>
        </w:rPr>
        <w:t xml:space="preserve">2.2) </w:t>
      </w:r>
      <w:r w:rsidR="006054B8" w:rsidRPr="00E52A70">
        <w:rPr>
          <w:b/>
          <w:bCs/>
          <w:sz w:val="24"/>
          <w:szCs w:val="24"/>
        </w:rPr>
        <w:t xml:space="preserve">Technology “Development of Smart Shoes for Visually Impaired using Arduino Uno and Ultrasonic Sensors” by </w:t>
      </w:r>
      <w:proofErr w:type="spellStart"/>
      <w:r w:rsidR="006054B8" w:rsidRPr="00E52A70">
        <w:rPr>
          <w:b/>
          <w:bCs/>
          <w:sz w:val="24"/>
          <w:szCs w:val="24"/>
        </w:rPr>
        <w:t>Wannarat</w:t>
      </w:r>
      <w:proofErr w:type="spellEnd"/>
      <w:r w:rsidR="006054B8" w:rsidRPr="00E52A70">
        <w:rPr>
          <w:b/>
          <w:bCs/>
          <w:sz w:val="24"/>
          <w:szCs w:val="24"/>
        </w:rPr>
        <w:t xml:space="preserve"> </w:t>
      </w:r>
      <w:proofErr w:type="spellStart"/>
      <w:r w:rsidR="006054B8" w:rsidRPr="00E52A70">
        <w:rPr>
          <w:b/>
          <w:bCs/>
          <w:sz w:val="24"/>
          <w:szCs w:val="24"/>
        </w:rPr>
        <w:t>Khamduang</w:t>
      </w:r>
      <w:proofErr w:type="spellEnd"/>
      <w:r w:rsidR="006054B8" w:rsidRPr="00E52A70">
        <w:rPr>
          <w:b/>
          <w:bCs/>
          <w:sz w:val="24"/>
          <w:szCs w:val="24"/>
        </w:rPr>
        <w:t xml:space="preserve">*1, Sarun </w:t>
      </w:r>
      <w:proofErr w:type="spellStart"/>
      <w:r w:rsidR="006054B8" w:rsidRPr="00E52A70">
        <w:rPr>
          <w:b/>
          <w:bCs/>
          <w:sz w:val="24"/>
          <w:szCs w:val="24"/>
        </w:rPr>
        <w:t>Intakosum</w:t>
      </w:r>
      <w:proofErr w:type="spellEnd"/>
      <w:r w:rsidR="006054B8" w:rsidRPr="00E52A70">
        <w:rPr>
          <w:b/>
          <w:bCs/>
          <w:sz w:val="24"/>
          <w:szCs w:val="24"/>
        </w:rPr>
        <w:t xml:space="preserve">*2, and </w:t>
      </w:r>
      <w:proofErr w:type="spellStart"/>
      <w:r w:rsidR="006054B8" w:rsidRPr="00E52A70">
        <w:rPr>
          <w:b/>
          <w:bCs/>
          <w:sz w:val="24"/>
          <w:szCs w:val="24"/>
        </w:rPr>
        <w:t>Boonchieng</w:t>
      </w:r>
      <w:proofErr w:type="spellEnd"/>
      <w:r w:rsidR="006054B8" w:rsidRPr="00E52A70">
        <w:rPr>
          <w:b/>
          <w:bCs/>
          <w:sz w:val="24"/>
          <w:szCs w:val="24"/>
        </w:rPr>
        <w:t xml:space="preserve">*3 “Department Telecommunication”, Hilinski University [ March 2018] </w:t>
      </w:r>
    </w:p>
    <w:p w14:paraId="62EE694E" w14:textId="24620725" w:rsidR="006054B8" w:rsidRPr="00E52A70" w:rsidRDefault="006054B8" w:rsidP="00031210">
      <w:pPr>
        <w:pStyle w:val="BodyText"/>
        <w:spacing w:after="0"/>
        <w:ind w:left="283" w:right="113" w:firstLine="0"/>
        <w:rPr>
          <w:sz w:val="24"/>
          <w:szCs w:val="24"/>
        </w:rPr>
      </w:pPr>
      <w:r w:rsidRPr="00E52A70">
        <w:rPr>
          <w:sz w:val="24"/>
          <w:szCs w:val="24"/>
        </w:rPr>
        <w:t xml:space="preserve">This survey paper provides an overview of assistive shoe technologies developed to aid navigation and mobility for visually impaired individuals. The authors review existing research on </w:t>
      </w:r>
      <w:proofErr w:type="gramStart"/>
      <w:r w:rsidRPr="00E52A70">
        <w:rPr>
          <w:sz w:val="24"/>
          <w:szCs w:val="24"/>
        </w:rPr>
        <w:t>sensor based</w:t>
      </w:r>
      <w:proofErr w:type="gramEnd"/>
      <w:r w:rsidRPr="00E52A70">
        <w:rPr>
          <w:sz w:val="24"/>
          <w:szCs w:val="24"/>
        </w:rPr>
        <w:t xml:space="preserve"> navigation systems integrated into shoes, discussing their design principles, sensor configurations, and navigation algorithms. They examine the effectiveness of different sensor modalities, such as ultrasonic sensors, infrared sensors, and pressure sensors, in detecting obstacles and guiding users along predefined paths. Furthermore, the survey discusses challenges related to sensor accuracy, power consumption, and user acceptance, offering insights into potential solutions and future research directions in the field of assistive shoe technology for the visually impaired. </w:t>
      </w:r>
    </w:p>
    <w:p w14:paraId="232D055E" w14:textId="1BF13FD4" w:rsidR="00EB5C2E" w:rsidRPr="00E52A70" w:rsidRDefault="00EB5C2E" w:rsidP="00031210">
      <w:pPr>
        <w:pStyle w:val="BodyText"/>
        <w:spacing w:after="0"/>
        <w:ind w:left="283" w:right="113" w:firstLine="0"/>
        <w:rPr>
          <w:sz w:val="24"/>
          <w:szCs w:val="24"/>
        </w:rPr>
      </w:pPr>
      <w:r w:rsidRPr="00E52A70">
        <w:rPr>
          <w:sz w:val="24"/>
          <w:szCs w:val="24"/>
        </w:rPr>
        <w:t>This survey paper provides an overview of assistive shoe technologies developed to aid navigation and mobility for v</w:t>
      </w:r>
      <w:r w:rsidR="004C2DA5" w:rsidRPr="00E52A70">
        <w:rPr>
          <w:sz w:val="24"/>
          <w:szCs w:val="24"/>
        </w:rPr>
        <w:t>i</w:t>
      </w:r>
      <w:r w:rsidRPr="00E52A70">
        <w:rPr>
          <w:sz w:val="24"/>
          <w:szCs w:val="24"/>
        </w:rPr>
        <w:t>sually impaired individuals. The authors review existing research on sensor-based navigation systems integrated into shoes, discussing their design principles, sensor configurations, and navigation algorithms. They examine the effectiveness of different sensor modalities, such as ultrasonic sensors, infrared sensors, and pressure sensors, in detecting obstacles and guiding users along predefined paths. Furthermore, the survey discusses challenges related to sensor accuracy, power consumption, and user acceptance, offering insights into potential solutions and future research directions in the field of assistive shoe technology for the visually impaired</w:t>
      </w:r>
      <w:r w:rsidR="004C2DA5" w:rsidRPr="00E52A70">
        <w:rPr>
          <w:sz w:val="24"/>
          <w:szCs w:val="24"/>
        </w:rPr>
        <w:t>.</w:t>
      </w:r>
    </w:p>
    <w:p w14:paraId="5CBCDADF" w14:textId="77777777" w:rsidR="004C2DA5" w:rsidRPr="00E52A70" w:rsidRDefault="004C2DA5" w:rsidP="00031210">
      <w:pPr>
        <w:pStyle w:val="BodyText"/>
        <w:spacing w:after="0"/>
        <w:ind w:left="283" w:right="113" w:firstLine="0"/>
        <w:rPr>
          <w:sz w:val="24"/>
          <w:szCs w:val="24"/>
        </w:rPr>
      </w:pPr>
    </w:p>
    <w:p w14:paraId="219EC16C" w14:textId="1584183C" w:rsidR="00FE5071" w:rsidRPr="00E52A70" w:rsidRDefault="006B207D" w:rsidP="00031210">
      <w:pPr>
        <w:ind w:left="283" w:right="113"/>
        <w:jc w:val="both"/>
        <w:rPr>
          <w:b/>
          <w:bCs/>
          <w:sz w:val="24"/>
          <w:szCs w:val="24"/>
        </w:rPr>
      </w:pPr>
      <w:r>
        <w:rPr>
          <w:b/>
          <w:bCs/>
          <w:sz w:val="24"/>
          <w:szCs w:val="24"/>
        </w:rPr>
        <w:t xml:space="preserve">2.3) </w:t>
      </w:r>
      <w:r w:rsidR="00FE5071" w:rsidRPr="00E52A70">
        <w:rPr>
          <w:b/>
          <w:bCs/>
          <w:sz w:val="24"/>
          <w:szCs w:val="24"/>
        </w:rPr>
        <w:t>Open International Conference on Innovations in Electrical Engineering and Computational Technologies @2017|Volume 7| “Design and Implementation of Intelligent Navigation Shoes for Visually Impaired Individuals” by M.Z, Uddin*1, Sadia Zafar*2, Mahammad Asif*3, Taher M. Ghazal*4 “College of Computing and Information Science”, KIET, Karachi [March 2017]</w:t>
      </w:r>
    </w:p>
    <w:p w14:paraId="5726B2F2" w14:textId="77777777" w:rsidR="00D2499B" w:rsidRPr="00E52A70" w:rsidRDefault="00FE5071" w:rsidP="00031210">
      <w:pPr>
        <w:ind w:left="283" w:right="113"/>
        <w:jc w:val="both"/>
        <w:rPr>
          <w:sz w:val="24"/>
          <w:szCs w:val="24"/>
        </w:rPr>
      </w:pPr>
      <w:r w:rsidRPr="00E52A70">
        <w:rPr>
          <w:sz w:val="24"/>
          <w:szCs w:val="24"/>
        </w:rPr>
        <w:t xml:space="preserve"> This comprehensive review paper offers a detailed examination of smart shoe technologies developed to assist visually impaired individuals in navigation and mobility tasks. The authors analyze the design principles, sensor configurations, and navigation algorithms employed in existing smart shoe systems. They discuss the advantages and limitations of different sensor modalities, such as ultrasonic sensors, infrared sensors, and pressure sensors, in detecting obstacles and guiding users. Furthermore, the review explores user-centered design considerations, including comfort, durability, and aesthetics, in the development of effective and user-friendly smart shoe solutions for the visually impaired. Additionally, the review explores emerging trends, such as the integration of machine learning algorithms and haptic feedback mechanisms, in enhancing the 4 functionality and usability of smart shoes for the visually impaired.</w:t>
      </w:r>
    </w:p>
    <w:p w14:paraId="7605D243" w14:textId="77777777" w:rsidR="00D2499B" w:rsidRPr="00E52A70" w:rsidRDefault="00D2499B" w:rsidP="00031210">
      <w:pPr>
        <w:ind w:left="283" w:right="113"/>
        <w:jc w:val="both"/>
        <w:rPr>
          <w:sz w:val="24"/>
          <w:szCs w:val="24"/>
        </w:rPr>
      </w:pPr>
    </w:p>
    <w:p w14:paraId="261F1BC7" w14:textId="014A840C" w:rsidR="00445128" w:rsidRDefault="006B207D" w:rsidP="00031210">
      <w:pPr>
        <w:ind w:left="283" w:right="113"/>
        <w:jc w:val="both"/>
        <w:rPr>
          <w:b/>
          <w:bCs/>
          <w:sz w:val="24"/>
          <w:szCs w:val="24"/>
        </w:rPr>
      </w:pPr>
      <w:r>
        <w:rPr>
          <w:b/>
          <w:bCs/>
          <w:sz w:val="24"/>
          <w:szCs w:val="24"/>
        </w:rPr>
        <w:t xml:space="preserve">2.4) </w:t>
      </w:r>
      <w:r w:rsidR="00D2499B" w:rsidRPr="00E52A70">
        <w:rPr>
          <w:b/>
          <w:bCs/>
          <w:sz w:val="24"/>
          <w:szCs w:val="24"/>
        </w:rPr>
        <w:t xml:space="preserve">IEEE International Conference on Signal and Image Processing @2016|Volume 4| “A Wearable Obstacle </w:t>
      </w:r>
      <w:r w:rsidR="00E52A70">
        <w:rPr>
          <w:b/>
          <w:bCs/>
          <w:sz w:val="24"/>
          <w:szCs w:val="24"/>
        </w:rPr>
        <w:t xml:space="preserve">   </w:t>
      </w:r>
      <w:r w:rsidR="00445128" w:rsidRPr="00E52A70">
        <w:rPr>
          <w:b/>
          <w:bCs/>
          <w:sz w:val="24"/>
          <w:szCs w:val="24"/>
        </w:rPr>
        <w:t>Detection Device</w:t>
      </w:r>
      <w:r w:rsidR="00D2499B" w:rsidRPr="00E52A70">
        <w:rPr>
          <w:b/>
          <w:bCs/>
          <w:sz w:val="24"/>
          <w:szCs w:val="24"/>
        </w:rPr>
        <w:t xml:space="preserve"> for the Visually Impaired” by S. S. M. Ghazali*1, S. A. M. Alias*2, and N. H. S. Mohd</w:t>
      </w:r>
    </w:p>
    <w:p w14:paraId="0D6F65F8" w14:textId="38B3A5FE" w:rsidR="00D2499B" w:rsidRPr="00E52A70" w:rsidRDefault="00D2499B" w:rsidP="00031210">
      <w:pPr>
        <w:ind w:left="283" w:right="113"/>
        <w:jc w:val="both"/>
        <w:rPr>
          <w:b/>
          <w:bCs/>
          <w:sz w:val="24"/>
          <w:szCs w:val="24"/>
        </w:rPr>
      </w:pPr>
      <w:r w:rsidRPr="00E52A70">
        <w:rPr>
          <w:b/>
          <w:bCs/>
          <w:sz w:val="24"/>
          <w:szCs w:val="24"/>
        </w:rPr>
        <w:t xml:space="preserve">Noor*3, “Department of Computer Science and Engineering, University of Cambridge” [April 2016] </w:t>
      </w:r>
    </w:p>
    <w:p w14:paraId="7F9B8CA4" w14:textId="2F6C1177" w:rsidR="00D2499B" w:rsidRDefault="00D2499B" w:rsidP="00031210">
      <w:pPr>
        <w:ind w:left="283" w:right="113"/>
        <w:jc w:val="both"/>
        <w:rPr>
          <w:sz w:val="24"/>
          <w:szCs w:val="24"/>
        </w:rPr>
      </w:pPr>
      <w:r w:rsidRPr="00E52A70">
        <w:rPr>
          <w:sz w:val="24"/>
          <w:szCs w:val="24"/>
        </w:rPr>
        <w:t xml:space="preserve">This review paper provides an overview of smart shoe technologies developed for assisting visually impaired individuals in navigation and mobility. The authors survey existing research on </w:t>
      </w:r>
      <w:r w:rsidR="00445128" w:rsidRPr="00E52A70">
        <w:rPr>
          <w:sz w:val="24"/>
          <w:szCs w:val="24"/>
        </w:rPr>
        <w:t>sensor-based</w:t>
      </w:r>
      <w:r w:rsidRPr="00E52A70">
        <w:rPr>
          <w:sz w:val="24"/>
          <w:szCs w:val="24"/>
        </w:rPr>
        <w:t xml:space="preserve"> navigation systems integrated into shoes, examining their sensing modalities, data processing techniques, and user interface designs. They discuss the challenges associated with sensor calibration, environmental variability, and user acceptance, highlighting the importance of robustness and reliability in smart shoe systems.</w:t>
      </w:r>
    </w:p>
    <w:p w14:paraId="280155AC" w14:textId="77777777" w:rsidR="00445128" w:rsidRPr="00E52A70" w:rsidRDefault="00445128" w:rsidP="008B491A">
      <w:pPr>
        <w:ind w:right="113"/>
        <w:jc w:val="both"/>
        <w:rPr>
          <w:sz w:val="24"/>
          <w:szCs w:val="24"/>
        </w:rPr>
      </w:pPr>
    </w:p>
    <w:p w14:paraId="1542EFF5" w14:textId="77777777" w:rsidR="00D2499B" w:rsidRPr="00E52A70" w:rsidRDefault="00D2499B" w:rsidP="00031210">
      <w:pPr>
        <w:ind w:left="283" w:right="113"/>
        <w:jc w:val="both"/>
        <w:rPr>
          <w:sz w:val="24"/>
          <w:szCs w:val="24"/>
        </w:rPr>
      </w:pPr>
    </w:p>
    <w:p w14:paraId="17F10F82" w14:textId="277E9D59" w:rsidR="00692375" w:rsidRPr="00C7261F" w:rsidRDefault="00445128" w:rsidP="008B491A">
      <w:pPr>
        <w:pStyle w:val="ListParagraph"/>
        <w:numPr>
          <w:ilvl w:val="0"/>
          <w:numId w:val="1"/>
        </w:numPr>
        <w:ind w:left="283" w:right="113"/>
        <w:jc w:val="center"/>
        <w:rPr>
          <w:b/>
          <w:bCs/>
          <w:sz w:val="32"/>
          <w:szCs w:val="32"/>
        </w:rPr>
      </w:pPr>
      <w:r w:rsidRPr="00C7261F">
        <w:rPr>
          <w:b/>
          <w:bCs/>
          <w:sz w:val="32"/>
          <w:szCs w:val="32"/>
        </w:rPr>
        <w:t>O</w:t>
      </w:r>
      <w:r w:rsidR="00BA2EC3">
        <w:rPr>
          <w:b/>
          <w:bCs/>
          <w:sz w:val="32"/>
          <w:szCs w:val="32"/>
        </w:rPr>
        <w:t>BJECTIVES</w:t>
      </w:r>
    </w:p>
    <w:p w14:paraId="2E4B97FD" w14:textId="77777777" w:rsidR="00445128" w:rsidRPr="00445128" w:rsidRDefault="00445128" w:rsidP="00031210">
      <w:pPr>
        <w:pStyle w:val="ListParagraph"/>
        <w:ind w:left="283" w:right="113"/>
        <w:jc w:val="both"/>
        <w:rPr>
          <w:b/>
          <w:bCs/>
          <w:sz w:val="28"/>
          <w:szCs w:val="28"/>
        </w:rPr>
      </w:pPr>
    </w:p>
    <w:p w14:paraId="0DC0153B" w14:textId="4D23359C" w:rsidR="00C26B91" w:rsidRPr="00E52A70" w:rsidRDefault="008A5038" w:rsidP="00031210">
      <w:pPr>
        <w:pStyle w:val="BodyText"/>
        <w:spacing w:after="0"/>
        <w:ind w:left="283" w:right="113" w:firstLine="0"/>
        <w:rPr>
          <w:sz w:val="24"/>
          <w:szCs w:val="24"/>
        </w:rPr>
      </w:pPr>
      <w:r w:rsidRPr="00E52A70">
        <w:rPr>
          <w:b/>
          <w:bCs/>
          <w:sz w:val="24"/>
          <w:szCs w:val="24"/>
        </w:rPr>
        <w:t xml:space="preserve">3.1) </w:t>
      </w:r>
      <w:r w:rsidR="002151B0" w:rsidRPr="00E52A70">
        <w:rPr>
          <w:b/>
          <w:bCs/>
          <w:sz w:val="24"/>
          <w:szCs w:val="24"/>
        </w:rPr>
        <w:t>Develop Sensor Integration:</w:t>
      </w:r>
      <w:r w:rsidR="008C52F4" w:rsidRPr="00E52A70">
        <w:rPr>
          <w:sz w:val="24"/>
          <w:szCs w:val="24"/>
        </w:rPr>
        <w:t xml:space="preserve"> The primary objective is to integrate advanced sensors into the design of smart shoes to facilitate real-time object detection. These sensors, including ultrasonic and infrared sensors, will provide accurate distance measurements, enabling users to navigate their surroundings with increased awareness. By leveraging state-of-the-art technology, the system aims to detect obstacles, curbs, and other potential hazards to enhance safety and mobility for visually impaired individuals.</w:t>
      </w:r>
    </w:p>
    <w:p w14:paraId="7FDCAC4B" w14:textId="77777777" w:rsidR="006B1953" w:rsidRPr="00E52A70" w:rsidRDefault="006B1953" w:rsidP="00031210">
      <w:pPr>
        <w:pStyle w:val="BodyText"/>
        <w:spacing w:after="0"/>
        <w:ind w:left="283" w:right="113" w:firstLine="0"/>
        <w:rPr>
          <w:sz w:val="24"/>
          <w:szCs w:val="24"/>
        </w:rPr>
      </w:pPr>
    </w:p>
    <w:p w14:paraId="6652EF20" w14:textId="29697F33" w:rsidR="006B1953" w:rsidRPr="00E52A70" w:rsidRDefault="008A5038" w:rsidP="00031210">
      <w:pPr>
        <w:pStyle w:val="BodyText"/>
        <w:spacing w:after="0"/>
        <w:ind w:left="283" w:right="113" w:firstLine="0"/>
        <w:rPr>
          <w:sz w:val="24"/>
          <w:szCs w:val="24"/>
        </w:rPr>
      </w:pPr>
      <w:r w:rsidRPr="00E52A70">
        <w:rPr>
          <w:b/>
          <w:bCs/>
          <w:sz w:val="24"/>
          <w:szCs w:val="24"/>
        </w:rPr>
        <w:t xml:space="preserve">3.2) </w:t>
      </w:r>
      <w:r w:rsidR="00DF3351" w:rsidRPr="00E52A70">
        <w:rPr>
          <w:b/>
          <w:bCs/>
          <w:sz w:val="24"/>
          <w:szCs w:val="24"/>
        </w:rPr>
        <w:t>Implement Arduino Technology:</w:t>
      </w:r>
      <w:r w:rsidR="00601319" w:rsidRPr="00E52A70">
        <w:rPr>
          <w:b/>
          <w:bCs/>
          <w:sz w:val="24"/>
          <w:szCs w:val="24"/>
        </w:rPr>
        <w:t xml:space="preserve"> </w:t>
      </w:r>
      <w:r w:rsidR="00601319" w:rsidRPr="00E52A70">
        <w:rPr>
          <w:sz w:val="24"/>
          <w:szCs w:val="24"/>
        </w:rPr>
        <w:t>Another key objective is to incorporate Arduino technology into the smart shoe design. Arduino microcontrollers will serve as the central processing units, orchestrating data collection from the integrated sensors and executing algorithms for object detection. This allows for customizable and adaptable functionality, enabling the system to evolve with user feedback and technological advancements. Moreover, Arduino's open-source platform fosters innovation and collaboration, facilitating future enhancements and widespread adoption of the smart shoe technology.</w:t>
      </w:r>
    </w:p>
    <w:p w14:paraId="2AB955C2" w14:textId="77777777" w:rsidR="00601319" w:rsidRPr="00E52A70" w:rsidRDefault="00601319" w:rsidP="00031210">
      <w:pPr>
        <w:pStyle w:val="BodyText"/>
        <w:spacing w:after="0"/>
        <w:ind w:left="283" w:right="113" w:firstLine="0"/>
        <w:rPr>
          <w:sz w:val="24"/>
          <w:szCs w:val="24"/>
        </w:rPr>
      </w:pPr>
    </w:p>
    <w:p w14:paraId="7B7E1B28" w14:textId="10C82FEA" w:rsidR="00601319" w:rsidRPr="00E52A70" w:rsidRDefault="008A5038" w:rsidP="00031210">
      <w:pPr>
        <w:pStyle w:val="BodyText"/>
        <w:spacing w:after="0"/>
        <w:ind w:left="283" w:right="113" w:firstLine="0"/>
        <w:rPr>
          <w:sz w:val="24"/>
          <w:szCs w:val="24"/>
        </w:rPr>
      </w:pPr>
      <w:r w:rsidRPr="00E52A70">
        <w:rPr>
          <w:b/>
          <w:bCs/>
          <w:sz w:val="24"/>
          <w:szCs w:val="24"/>
        </w:rPr>
        <w:t xml:space="preserve">3.3) </w:t>
      </w:r>
      <w:r w:rsidR="0038262C" w:rsidRPr="00E52A70">
        <w:rPr>
          <w:b/>
          <w:bCs/>
          <w:sz w:val="24"/>
          <w:szCs w:val="24"/>
        </w:rPr>
        <w:t xml:space="preserve">Integrate Buzzer Alert System: </w:t>
      </w:r>
      <w:r w:rsidR="00377DD9" w:rsidRPr="00E52A70">
        <w:rPr>
          <w:sz w:val="24"/>
          <w:szCs w:val="24"/>
        </w:rPr>
        <w:t>The project also aims to integrate a buzzer alert system into the smart shoes, providing auditory feedback to users in response to detected obstacles. The buzzer will emit distinct sounds or patterns to indicate the proximity and nature of obstacles, enabling users to react promptly and navigate safely. This auditory feedback mechanism enhances the accessibility of the system, catering to individuals with visual impairments who may rely on sound cues for navigation.</w:t>
      </w:r>
    </w:p>
    <w:p w14:paraId="727C5F11" w14:textId="77777777" w:rsidR="008A5038" w:rsidRPr="00E52A70" w:rsidRDefault="008A5038" w:rsidP="00031210">
      <w:pPr>
        <w:pStyle w:val="BodyText"/>
        <w:spacing w:after="0"/>
        <w:ind w:left="283" w:right="113" w:firstLine="0"/>
        <w:rPr>
          <w:b/>
          <w:bCs/>
          <w:sz w:val="24"/>
          <w:szCs w:val="24"/>
        </w:rPr>
      </w:pPr>
    </w:p>
    <w:p w14:paraId="46DE4D74" w14:textId="4CA0CAB8" w:rsidR="00201C02" w:rsidRPr="00E52A70" w:rsidRDefault="00965F14" w:rsidP="00031210">
      <w:pPr>
        <w:pStyle w:val="BodyText"/>
        <w:spacing w:after="0"/>
        <w:ind w:left="283" w:right="113" w:firstLine="0"/>
        <w:rPr>
          <w:sz w:val="24"/>
          <w:szCs w:val="24"/>
        </w:rPr>
      </w:pPr>
      <w:r w:rsidRPr="00E52A70">
        <w:rPr>
          <w:b/>
          <w:bCs/>
          <w:sz w:val="24"/>
          <w:szCs w:val="24"/>
        </w:rPr>
        <w:t xml:space="preserve">3.4) Incorporate Vibration Sensor for Deaf Individuals:  </w:t>
      </w:r>
      <w:r w:rsidR="00FE364E" w:rsidRPr="00E52A70">
        <w:rPr>
          <w:sz w:val="24"/>
          <w:szCs w:val="24"/>
        </w:rPr>
        <w:t>Additionally, the project seeks to incorporate a vibration sensor into the smart shoe design to cater to the needs of deaf individuals. The vibration sensor will translate alerts into tactile feedback, providing users with a discreet yet effective means of obstacle detection. By harnessing vibrations, this feature ensures inclusivity and accessibility for individuals with diverse sensory needs, empowering them to navigate their environment confidently and independently</w:t>
      </w:r>
      <w:r w:rsidR="00C2081E" w:rsidRPr="00E52A70">
        <w:rPr>
          <w:sz w:val="24"/>
          <w:szCs w:val="24"/>
        </w:rPr>
        <w:t>.</w:t>
      </w:r>
    </w:p>
    <w:p w14:paraId="60BF1A86" w14:textId="77777777" w:rsidR="00E52A70" w:rsidRPr="00E52A70" w:rsidRDefault="00E52A70" w:rsidP="00031210">
      <w:pPr>
        <w:pStyle w:val="BodyText"/>
        <w:spacing w:after="0"/>
        <w:ind w:left="283" w:right="113" w:firstLine="0"/>
        <w:rPr>
          <w:sz w:val="24"/>
          <w:szCs w:val="24"/>
        </w:rPr>
      </w:pPr>
    </w:p>
    <w:p w14:paraId="173D0D17" w14:textId="5293BDA6" w:rsidR="00692375" w:rsidRPr="00C7261F" w:rsidRDefault="00BB50CE" w:rsidP="008B491A">
      <w:pPr>
        <w:pStyle w:val="ListParagraph"/>
        <w:numPr>
          <w:ilvl w:val="0"/>
          <w:numId w:val="1"/>
        </w:numPr>
        <w:ind w:left="283" w:right="113"/>
        <w:jc w:val="center"/>
        <w:rPr>
          <w:b/>
          <w:sz w:val="32"/>
          <w:szCs w:val="32"/>
        </w:rPr>
      </w:pPr>
      <w:r w:rsidRPr="00C7261F">
        <w:rPr>
          <w:b/>
          <w:sz w:val="32"/>
          <w:szCs w:val="32"/>
        </w:rPr>
        <w:t>M</w:t>
      </w:r>
      <w:r w:rsidR="00BA2EC3">
        <w:rPr>
          <w:b/>
          <w:sz w:val="32"/>
          <w:szCs w:val="32"/>
        </w:rPr>
        <w:t>ETHODOLOGY</w:t>
      </w:r>
    </w:p>
    <w:p w14:paraId="0E2E9EE1" w14:textId="77777777" w:rsidR="00C73233" w:rsidRPr="00E52A70" w:rsidRDefault="00C73233" w:rsidP="00031210">
      <w:pPr>
        <w:ind w:left="283" w:right="113"/>
        <w:jc w:val="both"/>
        <w:rPr>
          <w:b/>
          <w:sz w:val="24"/>
          <w:szCs w:val="24"/>
        </w:rPr>
      </w:pPr>
    </w:p>
    <w:p w14:paraId="4886B239" w14:textId="5118CC14" w:rsidR="00F94053" w:rsidRPr="00E52A70" w:rsidRDefault="00C73233" w:rsidP="00031210">
      <w:pPr>
        <w:ind w:left="283" w:right="113"/>
        <w:jc w:val="both"/>
        <w:rPr>
          <w:color w:val="0D0D0D"/>
          <w:sz w:val="24"/>
          <w:szCs w:val="24"/>
          <w:shd w:val="clear" w:color="auto" w:fill="FFFFFF"/>
        </w:rPr>
      </w:pPr>
      <w:r w:rsidRPr="00E52A70">
        <w:rPr>
          <w:b/>
          <w:bCs/>
          <w:color w:val="0D0D0D"/>
          <w:sz w:val="24"/>
          <w:szCs w:val="24"/>
          <w:shd w:val="clear" w:color="auto" w:fill="FFFFFF"/>
        </w:rPr>
        <w:t>4.1) Methodology for Objective 1:</w:t>
      </w:r>
      <w:r w:rsidRPr="00E52A70">
        <w:rPr>
          <w:color w:val="0D0D0D"/>
          <w:sz w:val="24"/>
          <w:szCs w:val="24"/>
          <w:shd w:val="clear" w:color="auto" w:fill="FFFFFF"/>
        </w:rPr>
        <w:t xml:space="preserve"> </w:t>
      </w:r>
      <w:r w:rsidR="00F94053" w:rsidRPr="00E52A70">
        <w:rPr>
          <w:color w:val="0D0D0D"/>
          <w:sz w:val="24"/>
          <w:szCs w:val="24"/>
          <w:shd w:val="clear" w:color="auto" w:fill="FFFFFF"/>
        </w:rPr>
        <w:t>The methodology for developing sensor integration within the context of smart shoes for enhancing safety and mobility for visually impaired individuals involves a systematic approach encompassing several key stages. Firstly, comprehensive research is conducted to identify suitable sensor technologies, such as ultrasonic and infrared sensors, known for their accuracy and applicability in real-time object detection. Following sensor selection, a meticulous design phase ensues where the integration of these sensors into the smart shoe architecture is carefully planned, considering factors like sensor placement, power consumption, and communication protocols. Next, the hardware and software components are developed and integrated, with firmware/software tailored to interface with the sensors and process the collected data effectively</w:t>
      </w:r>
      <w:r w:rsidR="00FF6B85" w:rsidRPr="00E52A70">
        <w:rPr>
          <w:color w:val="0D0D0D"/>
          <w:sz w:val="24"/>
          <w:szCs w:val="24"/>
          <w:shd w:val="clear" w:color="auto" w:fill="FFFFFF"/>
        </w:rPr>
        <w:t>.</w:t>
      </w:r>
    </w:p>
    <w:p w14:paraId="0FDC4AA5" w14:textId="77777777" w:rsidR="00C73233" w:rsidRPr="00E52A70" w:rsidRDefault="00C73233" w:rsidP="00031210">
      <w:pPr>
        <w:ind w:left="283" w:right="113"/>
        <w:jc w:val="both"/>
        <w:rPr>
          <w:color w:val="0D0D0D"/>
          <w:sz w:val="24"/>
          <w:szCs w:val="24"/>
          <w:shd w:val="clear" w:color="auto" w:fill="FFFFFF"/>
        </w:rPr>
      </w:pPr>
    </w:p>
    <w:p w14:paraId="555B6C6F" w14:textId="106848BD" w:rsidR="00C73233" w:rsidRPr="00E52A70" w:rsidRDefault="00C73233" w:rsidP="00031210">
      <w:pPr>
        <w:ind w:left="283" w:right="113"/>
        <w:jc w:val="both"/>
        <w:rPr>
          <w:color w:val="0D0D0D"/>
          <w:sz w:val="24"/>
          <w:szCs w:val="24"/>
          <w:shd w:val="clear" w:color="auto" w:fill="FFFFFF"/>
        </w:rPr>
      </w:pPr>
      <w:r w:rsidRPr="00E52A70">
        <w:rPr>
          <w:b/>
          <w:bCs/>
          <w:color w:val="0D0D0D"/>
          <w:sz w:val="24"/>
          <w:szCs w:val="24"/>
          <w:shd w:val="clear" w:color="auto" w:fill="FFFFFF"/>
        </w:rPr>
        <w:t>4.2) Methodology for Objective 2</w:t>
      </w:r>
      <w:r w:rsidR="00F56C12" w:rsidRPr="00E52A70">
        <w:rPr>
          <w:color w:val="0D0D0D"/>
          <w:sz w:val="24"/>
          <w:szCs w:val="24"/>
          <w:shd w:val="clear" w:color="auto" w:fill="FFFFFF"/>
        </w:rPr>
        <w:t xml:space="preserve">: The methodology for implementing Arduino technology within the context of developing sensor integration for smart shoes targeting enhanced safety and mobility for visually impaired individuals involves a structured process designed to maximize efficiency and </w:t>
      </w:r>
      <w:r w:rsidR="00EE0616" w:rsidRPr="00E52A70">
        <w:rPr>
          <w:color w:val="0D0D0D"/>
          <w:sz w:val="24"/>
          <w:szCs w:val="24"/>
          <w:shd w:val="clear" w:color="auto" w:fill="FFFFFF"/>
        </w:rPr>
        <w:t>effectiveness. Subsequently</w:t>
      </w:r>
      <w:r w:rsidR="00F56C12" w:rsidRPr="00E52A70">
        <w:rPr>
          <w:color w:val="0D0D0D"/>
          <w:sz w:val="24"/>
          <w:szCs w:val="24"/>
          <w:shd w:val="clear" w:color="auto" w:fill="FFFFFF"/>
        </w:rPr>
        <w:t>, hardware components are assembled, including the Arduino boards, sensors, and necessary peripherals, following appropriate wiring diagrams and connections. Concurrently, software development takes place, with code being written to interface with the sensors, process the collected data, and provide actionable feedback to the user in real-time. Throughout this process, extensive testing is conducted to ensure the functionality and reliability of the Arduino-based sensor integration system, both in controlled environments and real-world scenarios. User feedback is also solicited and incorporated to refine the system's design and user interface, ensuring optimal usability and effectiveness for visually impaired individuals. This iterative approach ensures the successful implementation of Arduino technology for developing sensor integration within smart shoes, ultimately leading to enhanced safety and mobility for the target user group.</w:t>
      </w:r>
    </w:p>
    <w:p w14:paraId="27B687E1" w14:textId="77777777" w:rsidR="00306C95" w:rsidRPr="00E52A70" w:rsidRDefault="00306C95" w:rsidP="00031210">
      <w:pPr>
        <w:ind w:left="283" w:right="113"/>
        <w:jc w:val="both"/>
        <w:rPr>
          <w:color w:val="0D0D0D"/>
          <w:sz w:val="24"/>
          <w:szCs w:val="24"/>
          <w:shd w:val="clear" w:color="auto" w:fill="FFFFFF"/>
        </w:rPr>
      </w:pPr>
    </w:p>
    <w:p w14:paraId="15271786" w14:textId="7CBD54B4" w:rsidR="00306C95" w:rsidRPr="00E52A70" w:rsidRDefault="00CA5F90" w:rsidP="00031210">
      <w:pPr>
        <w:ind w:left="283" w:right="113"/>
        <w:jc w:val="both"/>
        <w:rPr>
          <w:color w:val="0D0D0D"/>
          <w:sz w:val="24"/>
          <w:szCs w:val="24"/>
          <w:shd w:val="clear" w:color="auto" w:fill="FFFFFF"/>
        </w:rPr>
      </w:pPr>
      <w:r w:rsidRPr="00E52A70">
        <w:rPr>
          <w:b/>
          <w:bCs/>
          <w:color w:val="0D0D0D"/>
          <w:sz w:val="24"/>
          <w:szCs w:val="24"/>
          <w:shd w:val="clear" w:color="auto" w:fill="FFFFFF"/>
        </w:rPr>
        <w:t>4.3) Methodology for Objective 3:</w:t>
      </w:r>
      <w:r w:rsidRPr="00E52A70">
        <w:rPr>
          <w:color w:val="0D0D0D"/>
          <w:sz w:val="24"/>
          <w:szCs w:val="24"/>
          <w:shd w:val="clear" w:color="auto" w:fill="FFFFFF"/>
        </w:rPr>
        <w:t xml:space="preserve"> The methodology for integrating a buzzer alert system into smart shoes, aimed at enhancing safety and mobility for visually impaired individuals, follows a structured approach to ensure effectiveness and reliability. Initially, comprehensive research is conducted to understand the functionalities and capabilities of buzzer modules compatible with the smart shoe architecture. This research includes evaluating </w:t>
      </w:r>
      <w:r w:rsidRPr="00E52A70">
        <w:rPr>
          <w:color w:val="0D0D0D"/>
          <w:sz w:val="24"/>
          <w:szCs w:val="24"/>
          <w:shd w:val="clear" w:color="auto" w:fill="FFFFFF"/>
        </w:rPr>
        <w:lastRenderedPageBreak/>
        <w:t>factors such as sound intensity, power requirements, and compatibility with the existing hardware and software components. Following the selection of suitable buzzer modules, a detailed design phase ensues, where the integration of these modules into the smart shoe system is carefully planned. This involves determining the optimal placement of the buzzer units within the shoe design to ensure effective sound projection and user awareness.</w:t>
      </w:r>
    </w:p>
    <w:p w14:paraId="6D54794F" w14:textId="77777777" w:rsidR="00BB4765" w:rsidRPr="00E52A70" w:rsidRDefault="00BB4765" w:rsidP="00031210">
      <w:pPr>
        <w:ind w:left="283" w:right="113"/>
        <w:jc w:val="both"/>
        <w:rPr>
          <w:color w:val="0D0D0D"/>
          <w:sz w:val="24"/>
          <w:szCs w:val="24"/>
          <w:shd w:val="clear" w:color="auto" w:fill="FFFFFF"/>
        </w:rPr>
      </w:pPr>
    </w:p>
    <w:p w14:paraId="1F19E93C" w14:textId="43EF519B" w:rsidR="00BB4765" w:rsidRPr="00E52A70" w:rsidRDefault="00D26877" w:rsidP="00031210">
      <w:pPr>
        <w:ind w:left="283" w:right="113"/>
        <w:jc w:val="both"/>
        <w:rPr>
          <w:color w:val="0D0D0D"/>
          <w:sz w:val="24"/>
          <w:szCs w:val="24"/>
          <w:shd w:val="clear" w:color="auto" w:fill="FFFFFF"/>
        </w:rPr>
      </w:pPr>
      <w:r w:rsidRPr="00E52A70">
        <w:rPr>
          <w:b/>
          <w:bCs/>
          <w:color w:val="0D0D0D"/>
          <w:sz w:val="24"/>
          <w:szCs w:val="24"/>
          <w:shd w:val="clear" w:color="auto" w:fill="FFFFFF"/>
        </w:rPr>
        <w:t xml:space="preserve">4.4) Methodology for Objective 4: </w:t>
      </w:r>
      <w:r w:rsidRPr="00E52A70">
        <w:rPr>
          <w:color w:val="0D0D0D"/>
          <w:sz w:val="24"/>
          <w:szCs w:val="24"/>
          <w:shd w:val="clear" w:color="auto" w:fill="FFFFFF"/>
        </w:rPr>
        <w:t>The methodology for incorporating a vibration sensor into smart shoes, tailored to cater to the needs of deaf individuals and aimed at enhancing safety and mobility, follows a systematic and structured approach. Initially, comprehensive research is conducted to identify suitable vibration sensors known for their sensitivity, reliability, and compatibility with the smart shoe architecture. This research encompasses understanding various types of vibration sensors, their specifications, and their integration capabilities with microcontrollers such as Arduino. Following sensor selection, a detailed design phase ensues, wherein the integration of the vibration sensor into the smart shoe system is carefully planned Ultimately, this iterative approach ensures the successful incorporation of a vibration sensor into smart shoes, providing deaf individuals with enhanced safety and mobility through real-time tactile alerts to potential obstacles or hazards in their surroundings.</w:t>
      </w:r>
    </w:p>
    <w:p w14:paraId="33EF6D7B" w14:textId="77777777" w:rsidR="00D75EDC" w:rsidRPr="00E52A70" w:rsidRDefault="00D75EDC" w:rsidP="00031210">
      <w:pPr>
        <w:ind w:left="283" w:right="113"/>
        <w:jc w:val="both"/>
        <w:rPr>
          <w:sz w:val="24"/>
          <w:szCs w:val="24"/>
        </w:rPr>
      </w:pPr>
    </w:p>
    <w:p w14:paraId="14F95B9F" w14:textId="7C7950AA" w:rsidR="00CA5F90" w:rsidRPr="00C7261F" w:rsidRDefault="00C15FAA" w:rsidP="008B491A">
      <w:pPr>
        <w:pStyle w:val="ListParagraph"/>
        <w:numPr>
          <w:ilvl w:val="0"/>
          <w:numId w:val="1"/>
        </w:numPr>
        <w:ind w:left="283" w:right="113"/>
        <w:jc w:val="center"/>
        <w:rPr>
          <w:b/>
          <w:bCs/>
          <w:color w:val="0D0D0D"/>
          <w:sz w:val="32"/>
          <w:szCs w:val="32"/>
          <w:shd w:val="clear" w:color="auto" w:fill="FFFFFF"/>
        </w:rPr>
      </w:pPr>
      <w:r w:rsidRPr="00C7261F">
        <w:rPr>
          <w:b/>
          <w:bCs/>
          <w:color w:val="0D0D0D"/>
          <w:sz w:val="32"/>
          <w:szCs w:val="32"/>
          <w:shd w:val="clear" w:color="auto" w:fill="FFFFFF"/>
        </w:rPr>
        <w:t>M</w:t>
      </w:r>
      <w:r w:rsidR="00BA2EC3">
        <w:rPr>
          <w:b/>
          <w:bCs/>
          <w:color w:val="0D0D0D"/>
          <w:sz w:val="32"/>
          <w:szCs w:val="32"/>
          <w:shd w:val="clear" w:color="auto" w:fill="FFFFFF"/>
        </w:rPr>
        <w:t>AJOR HARDWARE REQUIREMENTS</w:t>
      </w:r>
    </w:p>
    <w:p w14:paraId="4AF768C0" w14:textId="49A49ABB" w:rsidR="00E50178" w:rsidRPr="00E52A70" w:rsidRDefault="00E50178" w:rsidP="00031210">
      <w:pPr>
        <w:ind w:left="283" w:right="113"/>
        <w:jc w:val="both"/>
        <w:rPr>
          <w:b/>
          <w:bCs/>
          <w:color w:val="0D0D0D"/>
          <w:sz w:val="24"/>
          <w:szCs w:val="24"/>
          <w:shd w:val="clear" w:color="auto" w:fill="FFFFFF"/>
        </w:rPr>
      </w:pPr>
    </w:p>
    <w:p w14:paraId="1F7D2F0C" w14:textId="04231585" w:rsidR="00AC0DE1" w:rsidRPr="00E52A70" w:rsidRDefault="00997C9C" w:rsidP="00031210">
      <w:pPr>
        <w:pStyle w:val="ListParagraph"/>
        <w:ind w:left="283" w:right="113"/>
        <w:jc w:val="both"/>
        <w:rPr>
          <w:color w:val="0D0D0D"/>
          <w:shd w:val="clear" w:color="auto" w:fill="FFFFFF"/>
        </w:rPr>
      </w:pPr>
      <w:r w:rsidRPr="00E52A70">
        <w:rPr>
          <w:b/>
          <w:bCs/>
          <w:color w:val="0D0D0D"/>
          <w:shd w:val="clear" w:color="auto" w:fill="FFFFFF"/>
        </w:rPr>
        <w:t xml:space="preserve">5.1) </w:t>
      </w:r>
      <w:r w:rsidR="00325F34" w:rsidRPr="00E52A70">
        <w:rPr>
          <w:b/>
          <w:bCs/>
          <w:color w:val="0D0D0D"/>
          <w:shd w:val="clear" w:color="auto" w:fill="FFFFFF"/>
        </w:rPr>
        <w:t xml:space="preserve">Arduino UNO: </w:t>
      </w:r>
      <w:r w:rsidRPr="00E52A70">
        <w:rPr>
          <w:color w:val="0D0D0D"/>
          <w:shd w:val="clear" w:color="auto" w:fill="FFFFFF"/>
        </w:rPr>
        <w:t>The heart of the Arduino Uno is the ATmega328P microcontroller, which runs at 16 MHz’s It has 32 KB of Flash memory for storing code (of which 0.5 KB is used by the bootloader), 2 KB of SRAM, and 1 KB of EEPROM.</w:t>
      </w:r>
    </w:p>
    <w:p w14:paraId="14B9050D" w14:textId="7F410FFA" w:rsidR="00766D8E" w:rsidRPr="00E52A70" w:rsidRDefault="00766D8E" w:rsidP="00031210">
      <w:pPr>
        <w:pStyle w:val="ListParagraph"/>
        <w:ind w:left="283" w:right="113"/>
        <w:jc w:val="both"/>
        <w:rPr>
          <w:color w:val="0D0D0D"/>
          <w:shd w:val="clear" w:color="auto" w:fill="FFFFFF"/>
        </w:rPr>
      </w:pPr>
    </w:p>
    <w:p w14:paraId="39170220" w14:textId="5521E6D6" w:rsidR="00766D8E" w:rsidRPr="00E52A70" w:rsidRDefault="00C15FAA" w:rsidP="00031210">
      <w:pPr>
        <w:pStyle w:val="ListParagraph"/>
        <w:ind w:left="283" w:right="113"/>
        <w:jc w:val="both"/>
        <w:rPr>
          <w:color w:val="0D0D0D"/>
          <w:shd w:val="clear" w:color="auto" w:fill="FFFFFF"/>
        </w:rPr>
      </w:pPr>
      <w:r w:rsidRPr="00E52A70">
        <w:rPr>
          <w:noProof/>
          <w:color w:val="0D0D0D"/>
        </w:rPr>
        <mc:AlternateContent>
          <mc:Choice Requires="wps">
            <w:drawing>
              <wp:anchor distT="0" distB="0" distL="114300" distR="114300" simplePos="0" relativeHeight="251632128" behindDoc="0" locked="0" layoutInCell="1" allowOverlap="1" wp14:anchorId="6621A815" wp14:editId="3A6AE147">
                <wp:simplePos x="0" y="0"/>
                <wp:positionH relativeFrom="column">
                  <wp:posOffset>2353945</wp:posOffset>
                </wp:positionH>
                <wp:positionV relativeFrom="paragraph">
                  <wp:posOffset>108585</wp:posOffset>
                </wp:positionV>
                <wp:extent cx="2506980" cy="1120140"/>
                <wp:effectExtent l="0" t="0" r="26670" b="22860"/>
                <wp:wrapNone/>
                <wp:docPr id="141646895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06980" cy="11201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245E80" id="Rectangle 2" o:spid="_x0000_s1026" style="position:absolute;margin-left:185.35pt;margin-top:8.55pt;width:197.4pt;height:88.2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" filled="f"/>
            </w:pict>
          </mc:Fallback>
        </mc:AlternateContent>
      </w:r>
    </w:p>
    <w:p w14:paraId="1E6E3DA1" w14:textId="353F36B1" w:rsidR="00997C9C" w:rsidRPr="00E52A70" w:rsidRDefault="00C15FAA" w:rsidP="00031210">
      <w:pPr>
        <w:pStyle w:val="ListParagraph"/>
        <w:ind w:left="283" w:right="113"/>
        <w:jc w:val="both"/>
        <w:rPr>
          <w:color w:val="0D0D0D"/>
          <w:shd w:val="clear" w:color="auto" w:fill="FFFFFF"/>
        </w:rPr>
      </w:pPr>
      <w:r w:rsidRPr="00E52A70">
        <w:rPr>
          <w:noProof/>
        </w:rPr>
        <w:drawing>
          <wp:anchor distT="0" distB="0" distL="114300" distR="114300" simplePos="0" relativeHeight="251602432" behindDoc="0" locked="0" layoutInCell="1" allowOverlap="1" wp14:anchorId="5BE97167" wp14:editId="67BCBB22">
            <wp:simplePos x="0" y="0"/>
            <wp:positionH relativeFrom="margin">
              <wp:posOffset>2826385</wp:posOffset>
            </wp:positionH>
            <wp:positionV relativeFrom="paragraph">
              <wp:posOffset>15875</wp:posOffset>
            </wp:positionV>
            <wp:extent cx="1478280" cy="998220"/>
            <wp:effectExtent l="0" t="0" r="0" b="0"/>
            <wp:wrapSquare wrapText="bothSides"/>
            <wp:docPr id="16794818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81893" name="Picture 16794818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78280" cy="998220"/>
                    </a:xfrm>
                    <a:prstGeom prst="rect">
                      <a:avLst/>
                    </a:prstGeom>
                  </pic:spPr>
                </pic:pic>
              </a:graphicData>
            </a:graphic>
            <wp14:sizeRelH relativeFrom="margin">
              <wp14:pctWidth>0</wp14:pctWidth>
            </wp14:sizeRelH>
            <wp14:sizeRelV relativeFrom="margin">
              <wp14:pctHeight>0</wp14:pctHeight>
            </wp14:sizeRelV>
          </wp:anchor>
        </w:drawing>
      </w:r>
    </w:p>
    <w:p w14:paraId="14D762A1" w14:textId="77777777" w:rsidR="00766D8E" w:rsidRPr="00E52A70" w:rsidRDefault="00766D8E" w:rsidP="00031210">
      <w:pPr>
        <w:pStyle w:val="ListParagraph"/>
        <w:ind w:left="283" w:right="113"/>
        <w:jc w:val="both"/>
        <w:rPr>
          <w:b/>
          <w:bCs/>
          <w:color w:val="0D0D0D"/>
          <w:shd w:val="clear" w:color="auto" w:fill="FFFFFF"/>
        </w:rPr>
      </w:pPr>
    </w:p>
    <w:p w14:paraId="6F17FA5B" w14:textId="77777777" w:rsidR="00766D8E" w:rsidRPr="00E52A70" w:rsidRDefault="00766D8E" w:rsidP="00031210">
      <w:pPr>
        <w:pStyle w:val="ListParagraph"/>
        <w:ind w:left="283" w:right="113"/>
        <w:jc w:val="both"/>
        <w:rPr>
          <w:b/>
          <w:bCs/>
          <w:color w:val="0D0D0D"/>
          <w:shd w:val="clear" w:color="auto" w:fill="FFFFFF"/>
        </w:rPr>
      </w:pPr>
    </w:p>
    <w:p w14:paraId="578CE8DA" w14:textId="77777777" w:rsidR="00766D8E" w:rsidRPr="00E52A70" w:rsidRDefault="00766D8E" w:rsidP="00031210">
      <w:pPr>
        <w:pStyle w:val="ListParagraph"/>
        <w:ind w:left="283" w:right="113"/>
        <w:jc w:val="both"/>
        <w:rPr>
          <w:b/>
          <w:bCs/>
          <w:color w:val="0D0D0D"/>
          <w:shd w:val="clear" w:color="auto" w:fill="FFFFFF"/>
        </w:rPr>
      </w:pPr>
    </w:p>
    <w:p w14:paraId="1B92A92C" w14:textId="77777777" w:rsidR="00766D8E" w:rsidRPr="00E52A70" w:rsidRDefault="00766D8E" w:rsidP="00031210">
      <w:pPr>
        <w:pStyle w:val="ListParagraph"/>
        <w:ind w:left="283" w:right="113"/>
        <w:jc w:val="both"/>
        <w:rPr>
          <w:b/>
          <w:bCs/>
          <w:color w:val="0D0D0D"/>
          <w:shd w:val="clear" w:color="auto" w:fill="FFFFFF"/>
        </w:rPr>
      </w:pPr>
    </w:p>
    <w:p w14:paraId="56811EBF" w14:textId="77777777" w:rsidR="00766D8E" w:rsidRPr="00E52A70" w:rsidRDefault="00766D8E" w:rsidP="00031210">
      <w:pPr>
        <w:pStyle w:val="ListParagraph"/>
        <w:ind w:left="283" w:right="113"/>
        <w:jc w:val="both"/>
        <w:rPr>
          <w:b/>
          <w:bCs/>
          <w:color w:val="0D0D0D"/>
          <w:shd w:val="clear" w:color="auto" w:fill="FFFFFF"/>
        </w:rPr>
      </w:pPr>
    </w:p>
    <w:p w14:paraId="6344993A" w14:textId="77777777" w:rsidR="00766D8E" w:rsidRPr="00445128" w:rsidRDefault="00766D8E" w:rsidP="00031210">
      <w:pPr>
        <w:ind w:left="283" w:right="113"/>
        <w:jc w:val="both"/>
        <w:rPr>
          <w:b/>
          <w:bCs/>
          <w:color w:val="0D0D0D"/>
          <w:shd w:val="clear" w:color="auto" w:fill="FFFFFF"/>
        </w:rPr>
      </w:pPr>
    </w:p>
    <w:p w14:paraId="061220F8" w14:textId="66ED63C3" w:rsidR="005B51C4" w:rsidRPr="00E52A70" w:rsidRDefault="00F70CFA" w:rsidP="00031210">
      <w:pPr>
        <w:ind w:left="283" w:right="113"/>
        <w:rPr>
          <w:color w:val="0D0D0D"/>
          <w:sz w:val="24"/>
          <w:szCs w:val="24"/>
          <w:shd w:val="clear" w:color="auto" w:fill="FFFFFF"/>
        </w:rPr>
      </w:pPr>
      <w:r w:rsidRPr="00E52A70">
        <w:rPr>
          <w:color w:val="0D0D0D"/>
          <w:sz w:val="24"/>
          <w:szCs w:val="24"/>
          <w:shd w:val="clear" w:color="auto" w:fill="FFFFFF"/>
        </w:rPr>
        <w:t xml:space="preserve">fig.5.1 </w:t>
      </w:r>
      <w:r w:rsidR="008B491A">
        <w:rPr>
          <w:color w:val="0D0D0D"/>
          <w:sz w:val="24"/>
          <w:szCs w:val="24"/>
          <w:shd w:val="clear" w:color="auto" w:fill="FFFFFF"/>
        </w:rPr>
        <w:t>A</w:t>
      </w:r>
      <w:r w:rsidRPr="00E52A70">
        <w:rPr>
          <w:color w:val="0D0D0D"/>
          <w:sz w:val="24"/>
          <w:szCs w:val="24"/>
          <w:shd w:val="clear" w:color="auto" w:fill="FFFFFF"/>
        </w:rPr>
        <w:t>rduino uno</w:t>
      </w:r>
    </w:p>
    <w:p w14:paraId="36D2FE1D" w14:textId="77777777" w:rsidR="00C15FAA" w:rsidRPr="00C7261F" w:rsidRDefault="00C15FAA" w:rsidP="00C7261F">
      <w:pPr>
        <w:ind w:right="113"/>
        <w:rPr>
          <w:color w:val="0D0D0D"/>
          <w:shd w:val="clear" w:color="auto" w:fill="FFFFFF"/>
        </w:rPr>
      </w:pPr>
    </w:p>
    <w:p w14:paraId="69D0199E" w14:textId="3F2C4FAD" w:rsidR="008C1D3F" w:rsidRPr="00E52A70" w:rsidRDefault="00997C9C" w:rsidP="00031210">
      <w:pPr>
        <w:widowControl w:val="0"/>
        <w:tabs>
          <w:tab w:val="left" w:pos="1184"/>
        </w:tabs>
        <w:autoSpaceDE w:val="0"/>
        <w:autoSpaceDN w:val="0"/>
        <w:spacing w:line="268" w:lineRule="auto"/>
        <w:ind w:left="283" w:right="113"/>
        <w:jc w:val="both"/>
        <w:rPr>
          <w:sz w:val="24"/>
          <w:szCs w:val="24"/>
        </w:rPr>
      </w:pPr>
      <w:r w:rsidRPr="00E52A70">
        <w:rPr>
          <w:b/>
          <w:bCs/>
          <w:color w:val="0D0D0D"/>
          <w:sz w:val="24"/>
          <w:szCs w:val="24"/>
          <w:shd w:val="clear" w:color="auto" w:fill="FFFFFF"/>
        </w:rPr>
        <w:t>5.2) Ultrasonic Sensors</w:t>
      </w:r>
      <w:r w:rsidR="008C1D3F" w:rsidRPr="00E52A70">
        <w:rPr>
          <w:b/>
          <w:bCs/>
          <w:sz w:val="24"/>
          <w:szCs w:val="24"/>
        </w:rPr>
        <w:t>:</w:t>
      </w:r>
      <w:r w:rsidR="008C1D3F" w:rsidRPr="00E52A70">
        <w:rPr>
          <w:sz w:val="24"/>
          <w:szCs w:val="24"/>
        </w:rPr>
        <w:t xml:space="preserve"> </w:t>
      </w:r>
      <w:r w:rsidR="008C1D3F" w:rsidRPr="00E52A70">
        <w:rPr>
          <w:color w:val="0D0D0D"/>
          <w:sz w:val="24"/>
          <w:szCs w:val="24"/>
          <w:shd w:val="clear" w:color="auto" w:fill="FFFFFF"/>
        </w:rPr>
        <w:t>The HC-SR04 sensor works on the principle of ultrasonic waves. It emits an ultrasonic pulse and measures the time it takes for the pulse to bounce back after hitting an object. This time measurement is used to calculate the distance between the sensor and the object.</w:t>
      </w:r>
    </w:p>
    <w:p w14:paraId="47243106" w14:textId="77777777" w:rsidR="00C15FAA" w:rsidRPr="00E52A70" w:rsidRDefault="00C15FAA" w:rsidP="00031210">
      <w:pPr>
        <w:pStyle w:val="BodyText"/>
        <w:spacing w:after="0"/>
        <w:ind w:left="283" w:right="113"/>
        <w:rPr>
          <w:sz w:val="24"/>
          <w:szCs w:val="24"/>
        </w:rPr>
      </w:pPr>
      <w:r w:rsidRPr="00E52A70">
        <w:rPr>
          <w:noProof/>
          <w:sz w:val="24"/>
          <w:szCs w:val="24"/>
        </w:rPr>
        <w:drawing>
          <wp:anchor distT="0" distB="0" distL="114300" distR="114300" simplePos="0" relativeHeight="251616768" behindDoc="1" locked="0" layoutInCell="1" allowOverlap="1" wp14:anchorId="0A010D39" wp14:editId="76DBC25F">
            <wp:simplePos x="0" y="0"/>
            <wp:positionH relativeFrom="column">
              <wp:posOffset>2811145</wp:posOffset>
            </wp:positionH>
            <wp:positionV relativeFrom="paragraph">
              <wp:posOffset>57150</wp:posOffset>
            </wp:positionV>
            <wp:extent cx="1549400" cy="1244600"/>
            <wp:effectExtent l="0" t="0" r="0" b="0"/>
            <wp:wrapTight wrapText="bothSides">
              <wp:wrapPolygon edited="0">
                <wp:start x="0" y="0"/>
                <wp:lineTo x="0" y="21159"/>
                <wp:lineTo x="21246" y="21159"/>
                <wp:lineTo x="21246" y="0"/>
                <wp:lineTo x="0" y="0"/>
              </wp:wrapPolygon>
            </wp:wrapTight>
            <wp:docPr id="1022047987" name="Picture 7" descr="Buy HC-SR04 Ultrasonic Sensor Module Distance Measuring Transducer Online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uy HC-SR04 Ultrasonic Sensor Module Distance Measuring Transducer Online  Ind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9400" cy="1244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52A70">
        <w:rPr>
          <w:noProof/>
          <w:sz w:val="24"/>
          <w:szCs w:val="24"/>
        </w:rPr>
        <mc:AlternateContent>
          <mc:Choice Requires="wps">
            <w:drawing>
              <wp:anchor distT="0" distB="0" distL="114300" distR="114300" simplePos="0" relativeHeight="251664896" behindDoc="0" locked="0" layoutInCell="1" allowOverlap="1" wp14:anchorId="65A36894" wp14:editId="64FB8566">
                <wp:simplePos x="0" y="0"/>
                <wp:positionH relativeFrom="column">
                  <wp:posOffset>2376805</wp:posOffset>
                </wp:positionH>
                <wp:positionV relativeFrom="paragraph">
                  <wp:posOffset>67310</wp:posOffset>
                </wp:positionV>
                <wp:extent cx="2484120" cy="1234440"/>
                <wp:effectExtent l="0" t="0" r="11430" b="22860"/>
                <wp:wrapNone/>
                <wp:docPr id="189912140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4120" cy="12344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A783C4" id="Rectangle 3" o:spid="_x0000_s1026" style="position:absolute;margin-left:187.15pt;margin-top:5.3pt;width:195.6pt;height:97.2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" filled="f"/>
            </w:pict>
          </mc:Fallback>
        </mc:AlternateContent>
      </w:r>
    </w:p>
    <w:p w14:paraId="1ADEF91B" w14:textId="77777777" w:rsidR="00C15FAA" w:rsidRPr="00E52A70" w:rsidRDefault="00C15FAA" w:rsidP="00031210">
      <w:pPr>
        <w:pStyle w:val="BodyText"/>
        <w:spacing w:after="0"/>
        <w:ind w:left="283" w:right="113"/>
        <w:rPr>
          <w:sz w:val="24"/>
          <w:szCs w:val="24"/>
        </w:rPr>
      </w:pPr>
    </w:p>
    <w:p w14:paraId="6B287DC8" w14:textId="77777777" w:rsidR="00C15FAA" w:rsidRPr="00E52A70" w:rsidRDefault="00C15FAA" w:rsidP="00031210">
      <w:pPr>
        <w:pStyle w:val="BodyText"/>
        <w:spacing w:after="0"/>
        <w:ind w:left="283" w:right="113"/>
        <w:rPr>
          <w:sz w:val="24"/>
          <w:szCs w:val="24"/>
        </w:rPr>
      </w:pPr>
    </w:p>
    <w:p w14:paraId="24B88627" w14:textId="77777777" w:rsidR="00C15FAA" w:rsidRPr="00E52A70" w:rsidRDefault="00C15FAA" w:rsidP="00031210">
      <w:pPr>
        <w:pStyle w:val="BodyText"/>
        <w:spacing w:after="0"/>
        <w:ind w:left="283" w:right="113"/>
        <w:rPr>
          <w:sz w:val="24"/>
          <w:szCs w:val="24"/>
        </w:rPr>
      </w:pPr>
    </w:p>
    <w:p w14:paraId="3F94AF99" w14:textId="77777777" w:rsidR="00C15FAA" w:rsidRPr="00E52A70" w:rsidRDefault="00C15FAA" w:rsidP="00031210">
      <w:pPr>
        <w:pStyle w:val="BodyText"/>
        <w:spacing w:after="0"/>
        <w:ind w:left="283" w:right="113"/>
        <w:rPr>
          <w:sz w:val="24"/>
          <w:szCs w:val="24"/>
        </w:rPr>
      </w:pPr>
    </w:p>
    <w:p w14:paraId="0A2C00AD" w14:textId="77777777" w:rsidR="00C15FAA" w:rsidRPr="00E52A70" w:rsidRDefault="00C15FAA" w:rsidP="00031210">
      <w:pPr>
        <w:pStyle w:val="BodyText"/>
        <w:spacing w:after="0"/>
        <w:ind w:left="283" w:right="113"/>
        <w:rPr>
          <w:sz w:val="24"/>
          <w:szCs w:val="24"/>
        </w:rPr>
      </w:pPr>
    </w:p>
    <w:p w14:paraId="2B848C4D" w14:textId="77777777" w:rsidR="00C15FAA" w:rsidRPr="00E52A70" w:rsidRDefault="00C15FAA" w:rsidP="00031210">
      <w:pPr>
        <w:pStyle w:val="BodyText"/>
        <w:spacing w:after="0"/>
        <w:ind w:left="283" w:right="113"/>
        <w:rPr>
          <w:sz w:val="24"/>
          <w:szCs w:val="24"/>
        </w:rPr>
      </w:pPr>
    </w:p>
    <w:p w14:paraId="3BC25AB9" w14:textId="77777777" w:rsidR="00445128" w:rsidRDefault="00445128" w:rsidP="00031210">
      <w:pPr>
        <w:pStyle w:val="BodyText"/>
        <w:spacing w:after="0"/>
        <w:ind w:left="283" w:right="113" w:firstLine="0"/>
        <w:jc w:val="center"/>
        <w:rPr>
          <w:sz w:val="24"/>
          <w:szCs w:val="24"/>
        </w:rPr>
      </w:pPr>
    </w:p>
    <w:p w14:paraId="610F8C28" w14:textId="28B49CF4" w:rsidR="00C15FAA" w:rsidRDefault="00925300" w:rsidP="00031210">
      <w:pPr>
        <w:pStyle w:val="BodyText"/>
        <w:spacing w:after="0"/>
        <w:ind w:left="283" w:right="113" w:firstLine="0"/>
        <w:jc w:val="center"/>
        <w:rPr>
          <w:sz w:val="24"/>
          <w:szCs w:val="24"/>
        </w:rPr>
      </w:pPr>
      <w:r w:rsidRPr="00E52A70">
        <w:rPr>
          <w:sz w:val="24"/>
          <w:szCs w:val="24"/>
        </w:rPr>
        <w:t xml:space="preserve">fig-5.2 </w:t>
      </w:r>
      <w:r w:rsidR="008B491A">
        <w:rPr>
          <w:sz w:val="24"/>
          <w:szCs w:val="24"/>
        </w:rPr>
        <w:t>U</w:t>
      </w:r>
      <w:r w:rsidRPr="00E52A70">
        <w:rPr>
          <w:sz w:val="24"/>
          <w:szCs w:val="24"/>
        </w:rPr>
        <w:t>ltrasonic sensor</w:t>
      </w:r>
    </w:p>
    <w:p w14:paraId="5FB46B71" w14:textId="77777777" w:rsidR="00445128" w:rsidRPr="00E52A70" w:rsidRDefault="00445128" w:rsidP="00031210">
      <w:pPr>
        <w:pStyle w:val="BodyText"/>
        <w:spacing w:after="0"/>
        <w:ind w:left="283" w:right="113" w:firstLine="0"/>
        <w:jc w:val="center"/>
        <w:rPr>
          <w:sz w:val="24"/>
          <w:szCs w:val="24"/>
        </w:rPr>
      </w:pPr>
    </w:p>
    <w:p w14:paraId="1D2FA3F1" w14:textId="5EC556F7" w:rsidR="0098479F" w:rsidRPr="00E52A70" w:rsidRDefault="00C7261F" w:rsidP="00031210">
      <w:pPr>
        <w:pStyle w:val="ListParagraph"/>
        <w:widowControl w:val="0"/>
        <w:autoSpaceDE w:val="0"/>
        <w:autoSpaceDN w:val="0"/>
        <w:ind w:left="283" w:right="113"/>
        <w:contextualSpacing w:val="0"/>
        <w:jc w:val="both"/>
        <w:rPr>
          <w:color w:val="0D0D0D"/>
          <w:shd w:val="clear" w:color="auto" w:fill="FFFFFF"/>
        </w:rPr>
      </w:pPr>
      <w:r w:rsidRPr="00E52A70">
        <w:rPr>
          <w:noProof/>
        </w:rPr>
        <mc:AlternateContent>
          <mc:Choice Requires="wps">
            <w:drawing>
              <wp:anchor distT="0" distB="0" distL="114300" distR="114300" simplePos="0" relativeHeight="251683328" behindDoc="0" locked="0" layoutInCell="1" allowOverlap="1" wp14:anchorId="50761D9D" wp14:editId="2B8B13DE">
                <wp:simplePos x="0" y="0"/>
                <wp:positionH relativeFrom="column">
                  <wp:posOffset>2389389</wp:posOffset>
                </wp:positionH>
                <wp:positionV relativeFrom="paragraph">
                  <wp:posOffset>804487</wp:posOffset>
                </wp:positionV>
                <wp:extent cx="2491740" cy="1097280"/>
                <wp:effectExtent l="0" t="0" r="22860" b="26670"/>
                <wp:wrapNone/>
                <wp:docPr id="48488392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91740" cy="10972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821DDF" id="Rectangle 4" o:spid="_x0000_s1026" style="position:absolute;margin-left:188.15pt;margin-top:63.35pt;width:196.2pt;height:86.4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" filled="f"/>
            </w:pict>
          </mc:Fallback>
        </mc:AlternateContent>
      </w:r>
      <w:r w:rsidRPr="00E52A70">
        <w:rPr>
          <w:noProof/>
        </w:rPr>
        <w:drawing>
          <wp:anchor distT="0" distB="0" distL="114300" distR="114300" simplePos="0" relativeHeight="251650560" behindDoc="1" locked="0" layoutInCell="1" allowOverlap="1" wp14:anchorId="4CC96E8C" wp14:editId="583BDE35">
            <wp:simplePos x="0" y="0"/>
            <wp:positionH relativeFrom="margin">
              <wp:align>center</wp:align>
            </wp:positionH>
            <wp:positionV relativeFrom="paragraph">
              <wp:posOffset>874800</wp:posOffset>
            </wp:positionV>
            <wp:extent cx="1257300" cy="963930"/>
            <wp:effectExtent l="0" t="0" r="0" b="7620"/>
            <wp:wrapTopAndBottom/>
            <wp:docPr id="1429564106" name="Picture 1" descr="Mini Vibration Motor 3V Coreless Hig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ni Vibration Motor 3V Coreless High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57300" cy="9639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73E44" w:rsidRPr="00E52A70">
        <w:rPr>
          <w:b/>
          <w:bCs/>
        </w:rPr>
        <w:t>5.3) Vibration Motor</w:t>
      </w:r>
      <w:r w:rsidR="0098479F" w:rsidRPr="00E52A70">
        <w:rPr>
          <w:b/>
          <w:bCs/>
          <w:color w:val="0D0D0D"/>
          <w:shd w:val="clear" w:color="auto" w:fill="FFFFFF"/>
        </w:rPr>
        <w:t>:</w:t>
      </w:r>
      <w:r w:rsidR="0098479F" w:rsidRPr="00E52A70">
        <w:rPr>
          <w:color w:val="0D0D0D"/>
          <w:shd w:val="clear" w:color="auto" w:fill="FFFFFF"/>
        </w:rPr>
        <w:t xml:space="preserve"> A vibration motor is a compact, electrically-powered device that generates vibrations when powered. These motors are commonly used in various electronic devices, including smartphones, game controllers, wearables, and other gadgets, to provide haptic feedback to users. Haptic feedback enhances user experience by providing tactile sensations in response to interactions with the device</w:t>
      </w:r>
      <w:r>
        <w:rPr>
          <w:color w:val="0D0D0D"/>
          <w:shd w:val="clear" w:color="auto" w:fill="FFFFFF"/>
        </w:rPr>
        <w:t xml:space="preserve"> </w:t>
      </w:r>
      <w:r>
        <w:rPr>
          <w:color w:val="0D0D0D"/>
          <w:shd w:val="clear" w:color="auto" w:fill="FFFFFF"/>
        </w:rPr>
        <w:tab/>
        <w:t xml:space="preserve">such as </w:t>
      </w:r>
      <w:r w:rsidR="0098479F" w:rsidRPr="00E52A70">
        <w:rPr>
          <w:color w:val="0D0D0D"/>
          <w:shd w:val="clear" w:color="auto" w:fill="FFFFFF"/>
        </w:rPr>
        <w:t>alerts, or touch commands.</w:t>
      </w:r>
    </w:p>
    <w:p w14:paraId="27E0E13F" w14:textId="16B7D65B" w:rsidR="00C15FAA" w:rsidRPr="00E52A70" w:rsidRDefault="00C15FAA" w:rsidP="00031210">
      <w:pPr>
        <w:ind w:left="283" w:right="113"/>
        <w:jc w:val="both"/>
        <w:rPr>
          <w:color w:val="0D0D0D"/>
          <w:sz w:val="24"/>
          <w:szCs w:val="24"/>
          <w:shd w:val="clear" w:color="auto" w:fill="FFFFFF"/>
        </w:rPr>
      </w:pPr>
    </w:p>
    <w:p w14:paraId="1AFB81F0" w14:textId="7E73B046" w:rsidR="00997C9C" w:rsidRPr="00E52A70" w:rsidRDefault="00445128" w:rsidP="00031210">
      <w:pPr>
        <w:ind w:left="283" w:right="113"/>
        <w:rPr>
          <w:color w:val="0D0D0D"/>
          <w:sz w:val="24"/>
          <w:szCs w:val="24"/>
          <w:shd w:val="clear" w:color="auto" w:fill="FFFFFF"/>
        </w:rPr>
      </w:pPr>
      <w:r>
        <w:rPr>
          <w:color w:val="0D0D0D"/>
          <w:sz w:val="24"/>
          <w:szCs w:val="24"/>
          <w:shd w:val="clear" w:color="auto" w:fill="FFFFFF"/>
        </w:rPr>
        <w:t xml:space="preserve">  </w:t>
      </w:r>
      <w:r w:rsidR="00925300" w:rsidRPr="00E52A70">
        <w:rPr>
          <w:color w:val="0D0D0D"/>
          <w:sz w:val="24"/>
          <w:szCs w:val="24"/>
          <w:shd w:val="clear" w:color="auto" w:fill="FFFFFF"/>
        </w:rPr>
        <w:t xml:space="preserve">fig-5.3 </w:t>
      </w:r>
      <w:r w:rsidR="008B491A">
        <w:rPr>
          <w:color w:val="0D0D0D"/>
          <w:sz w:val="24"/>
          <w:szCs w:val="24"/>
          <w:shd w:val="clear" w:color="auto" w:fill="FFFFFF"/>
        </w:rPr>
        <w:t>V</w:t>
      </w:r>
      <w:r w:rsidR="00925300" w:rsidRPr="00E52A70">
        <w:rPr>
          <w:color w:val="0D0D0D"/>
          <w:sz w:val="24"/>
          <w:szCs w:val="24"/>
          <w:shd w:val="clear" w:color="auto" w:fill="FFFFFF"/>
        </w:rPr>
        <w:t>ibration motor</w:t>
      </w:r>
    </w:p>
    <w:p w14:paraId="73F7E938" w14:textId="5EFA89E1" w:rsidR="00AD13D1" w:rsidRPr="00E52A70" w:rsidRDefault="00AD13D1" w:rsidP="00031210">
      <w:pPr>
        <w:tabs>
          <w:tab w:val="left" w:pos="1293"/>
          <w:tab w:val="center" w:pos="5664"/>
        </w:tabs>
        <w:ind w:left="283" w:right="113"/>
        <w:jc w:val="left"/>
        <w:rPr>
          <w:sz w:val="24"/>
          <w:szCs w:val="24"/>
        </w:rPr>
      </w:pPr>
    </w:p>
    <w:p w14:paraId="2E987D7C" w14:textId="33E854B9" w:rsidR="00C15FAA" w:rsidRPr="00E52A70" w:rsidRDefault="00C15FAA" w:rsidP="00031210">
      <w:pPr>
        <w:ind w:left="283" w:right="113"/>
        <w:jc w:val="left"/>
        <w:rPr>
          <w:color w:val="0D0D0D"/>
          <w:sz w:val="24"/>
          <w:szCs w:val="24"/>
          <w:shd w:val="clear" w:color="auto" w:fill="FFFFFF"/>
        </w:rPr>
      </w:pPr>
      <w:r w:rsidRPr="00E52A70">
        <w:rPr>
          <w:b/>
          <w:bCs/>
          <w:sz w:val="24"/>
          <w:szCs w:val="24"/>
        </w:rPr>
        <w:t>5.4) Buzzer:</w:t>
      </w:r>
      <w:r w:rsidRPr="00E52A70">
        <w:rPr>
          <w:color w:val="0D0D0D"/>
          <w:sz w:val="24"/>
          <w:szCs w:val="24"/>
          <w:shd w:val="clear" w:color="auto" w:fill="FFFFFF"/>
        </w:rPr>
        <w:t xml:space="preserve"> Arduino buzzer serves as a crucial component for providing auditory alerts and notifications. When the sensors embedded within the smart shoes detect an obstacle in the user's path, the Arduino microcontroller processes this information. If an obstacle is detected within a certain range, the Arduino activates the buzzer to emit an alert sound, notifying the wearer of the obstacle's presence.</w:t>
      </w:r>
    </w:p>
    <w:p w14:paraId="10A85E68" w14:textId="6BD437EE" w:rsidR="00AD13D1" w:rsidRPr="00E52A70" w:rsidRDefault="00206BAE" w:rsidP="00031210">
      <w:pPr>
        <w:ind w:left="283" w:right="113"/>
        <w:jc w:val="left"/>
        <w:rPr>
          <w:color w:val="0D0D0D"/>
          <w:sz w:val="24"/>
          <w:szCs w:val="24"/>
          <w:shd w:val="clear" w:color="auto" w:fill="FFFFFF"/>
        </w:rPr>
      </w:pPr>
      <w:r w:rsidRPr="00E52A70">
        <w:rPr>
          <w:noProof/>
          <w:sz w:val="24"/>
          <w:szCs w:val="24"/>
        </w:rPr>
        <mc:AlternateContent>
          <mc:Choice Requires="wpg">
            <w:drawing>
              <wp:anchor distT="0" distB="0" distL="0" distR="0" simplePos="0" relativeHeight="251712000" behindDoc="1" locked="0" layoutInCell="1" allowOverlap="1" wp14:anchorId="2C443984" wp14:editId="7EDCF1CE">
                <wp:simplePos x="0" y="0"/>
                <wp:positionH relativeFrom="margin">
                  <wp:posOffset>2437765</wp:posOffset>
                </wp:positionH>
                <wp:positionV relativeFrom="paragraph">
                  <wp:posOffset>209550</wp:posOffset>
                </wp:positionV>
                <wp:extent cx="2491740" cy="1333500"/>
                <wp:effectExtent l="0" t="0" r="22860" b="19050"/>
                <wp:wrapTopAndBottom/>
                <wp:docPr id="114291865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91740" cy="1333500"/>
                          <a:chOff x="3146" y="181"/>
                          <a:chExt cx="6260" cy="3632"/>
                        </a:xfrm>
                      </wpg:grpSpPr>
                      <wps:wsp>
                        <wps:cNvPr id="1777351584" name="Rectangle 19"/>
                        <wps:cNvSpPr>
                          <a:spLocks noChangeArrowheads="1"/>
                        </wps:cNvSpPr>
                        <wps:spPr bwMode="auto">
                          <a:xfrm>
                            <a:off x="3156" y="190"/>
                            <a:ext cx="6240" cy="3612"/>
                          </a:xfrm>
                          <a:prstGeom prst="rect">
                            <a:avLst/>
                          </a:prstGeom>
                          <a:noFill/>
                          <a:ln w="127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856754702"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4020" y="682"/>
                            <a:ext cx="4541" cy="26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844634A" id="Group 8" o:spid="_x0000_s1026" style="position:absolute;margin-left:191.95pt;margin-top:16.5pt;width:196.2pt;height:105pt;z-index:-251604480;mso-wrap-distance-left:0;mso-wrap-distance-right:0;mso-position-horizontal-relative:margin" coordorigin="3146,181" coordsize="6260,36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">
                <v:rect id="Rectangle 19" o:spid="_x0000_s1027" style="position:absolute;left:3156;top:190;width:6240;height:3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" fill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8" type="#_x0000_t75" style="position:absolute;left:4020;top:682;width:4541;height:2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">
                  <v:imagedata r:id="rId12" o:title=""/>
                </v:shape>
                <w10:wrap type="topAndBottom" anchorx="margin"/>
              </v:group>
            </w:pict>
          </mc:Fallback>
        </mc:AlternateContent>
      </w:r>
    </w:p>
    <w:p w14:paraId="47E65A00" w14:textId="7163D168" w:rsidR="00206BAE" w:rsidRDefault="00206BAE" w:rsidP="00031210">
      <w:pPr>
        <w:pStyle w:val="ListParagraph"/>
        <w:tabs>
          <w:tab w:val="left" w:pos="1293"/>
          <w:tab w:val="center" w:pos="5664"/>
        </w:tabs>
        <w:ind w:left="283" w:right="113"/>
        <w:jc w:val="center"/>
      </w:pPr>
      <w:r w:rsidRPr="00E52A70">
        <w:t>Fig-5.4 Buzze</w:t>
      </w:r>
      <w:r w:rsidR="00445128">
        <w:t>r</w:t>
      </w:r>
    </w:p>
    <w:p w14:paraId="777EB8A9" w14:textId="77777777" w:rsidR="00F97FAD" w:rsidRPr="00E52A70" w:rsidRDefault="00F97FAD" w:rsidP="00031210">
      <w:pPr>
        <w:pStyle w:val="ListParagraph"/>
        <w:tabs>
          <w:tab w:val="left" w:pos="1293"/>
          <w:tab w:val="center" w:pos="5664"/>
        </w:tabs>
        <w:ind w:left="283" w:right="113"/>
        <w:jc w:val="center"/>
      </w:pPr>
    </w:p>
    <w:p w14:paraId="0F22D7CB" w14:textId="77777777" w:rsidR="00206BAE" w:rsidRPr="00445128" w:rsidRDefault="00206BAE" w:rsidP="006B207D">
      <w:pPr>
        <w:tabs>
          <w:tab w:val="left" w:pos="1293"/>
          <w:tab w:val="center" w:pos="5664"/>
        </w:tabs>
        <w:ind w:right="113"/>
        <w:jc w:val="both"/>
        <w:rPr>
          <w:sz w:val="28"/>
          <w:szCs w:val="28"/>
        </w:rPr>
      </w:pPr>
    </w:p>
    <w:p w14:paraId="66217AD9" w14:textId="0D9AABBA" w:rsidR="00206BAE" w:rsidRPr="00C7261F" w:rsidRDefault="00206BAE" w:rsidP="008B491A">
      <w:pPr>
        <w:pStyle w:val="ListParagraph"/>
        <w:numPr>
          <w:ilvl w:val="0"/>
          <w:numId w:val="1"/>
        </w:numPr>
        <w:tabs>
          <w:tab w:val="left" w:pos="1293"/>
          <w:tab w:val="center" w:pos="5664"/>
        </w:tabs>
        <w:ind w:left="283" w:right="113"/>
        <w:jc w:val="center"/>
        <w:rPr>
          <w:b/>
          <w:bCs/>
          <w:sz w:val="32"/>
          <w:szCs w:val="32"/>
        </w:rPr>
      </w:pPr>
      <w:r w:rsidRPr="00C7261F">
        <w:rPr>
          <w:b/>
          <w:bCs/>
          <w:sz w:val="32"/>
          <w:szCs w:val="32"/>
        </w:rPr>
        <w:t>M</w:t>
      </w:r>
      <w:r w:rsidR="00BA2EC3">
        <w:rPr>
          <w:b/>
          <w:bCs/>
          <w:sz w:val="32"/>
          <w:szCs w:val="32"/>
        </w:rPr>
        <w:t>AJOR SOFTWARE REQUIREMENTS</w:t>
      </w:r>
    </w:p>
    <w:p w14:paraId="02C0F8BF" w14:textId="77777777" w:rsidR="00206BAE" w:rsidRPr="00E52A70" w:rsidRDefault="00206BAE" w:rsidP="00031210">
      <w:pPr>
        <w:pStyle w:val="ListParagraph"/>
        <w:tabs>
          <w:tab w:val="left" w:pos="1293"/>
          <w:tab w:val="center" w:pos="5664"/>
        </w:tabs>
        <w:ind w:left="283" w:right="113"/>
        <w:rPr>
          <w:b/>
          <w:bCs/>
        </w:rPr>
      </w:pPr>
    </w:p>
    <w:p w14:paraId="421487B0" w14:textId="0FB1FC9D" w:rsidR="00206BAE" w:rsidRPr="00E52A70" w:rsidRDefault="00445128" w:rsidP="00031210">
      <w:pPr>
        <w:pStyle w:val="ListParagraph"/>
        <w:tabs>
          <w:tab w:val="left" w:pos="1293"/>
          <w:tab w:val="center" w:pos="5664"/>
        </w:tabs>
        <w:ind w:left="283" w:right="113"/>
      </w:pPr>
      <w:r>
        <w:rPr>
          <w:b/>
          <w:bCs/>
        </w:rPr>
        <w:t>6</w:t>
      </w:r>
      <w:r w:rsidR="00206BAE" w:rsidRPr="00E52A70">
        <w:rPr>
          <w:b/>
          <w:bCs/>
        </w:rPr>
        <w:t>.1) Arduino IDE:</w:t>
      </w:r>
      <w:r w:rsidR="00206BAE" w:rsidRPr="00E52A70">
        <w:t xml:space="preserve"> The Arduino Integrated Development Environment - or</w:t>
      </w:r>
      <w:r w:rsidR="00206BAE" w:rsidRPr="00E52A70">
        <w:rPr>
          <w:spacing w:val="1"/>
        </w:rPr>
        <w:t xml:space="preserve"> </w:t>
      </w:r>
      <w:r w:rsidR="00206BAE" w:rsidRPr="00E52A70">
        <w:t>Arduino</w:t>
      </w:r>
      <w:r w:rsidR="00206BAE" w:rsidRPr="00E52A70">
        <w:rPr>
          <w:spacing w:val="1"/>
        </w:rPr>
        <w:t xml:space="preserve"> </w:t>
      </w:r>
      <w:r w:rsidR="00206BAE" w:rsidRPr="00E52A70">
        <w:t>Software</w:t>
      </w:r>
      <w:r w:rsidR="00206BAE" w:rsidRPr="00E52A70">
        <w:rPr>
          <w:spacing w:val="1"/>
        </w:rPr>
        <w:t xml:space="preserve"> </w:t>
      </w:r>
      <w:r w:rsidR="00206BAE" w:rsidRPr="00E52A70">
        <w:t>(IDE)</w:t>
      </w:r>
      <w:r w:rsidR="00206BAE" w:rsidRPr="00E52A70">
        <w:rPr>
          <w:spacing w:val="1"/>
        </w:rPr>
        <w:t xml:space="preserve"> </w:t>
      </w:r>
      <w:r w:rsidR="00206BAE" w:rsidRPr="00E52A70">
        <w:t>-</w:t>
      </w:r>
      <w:r w:rsidR="00206BAE" w:rsidRPr="00E52A70">
        <w:rPr>
          <w:spacing w:val="1"/>
        </w:rPr>
        <w:t xml:space="preserve"> </w:t>
      </w:r>
      <w:r w:rsidR="00206BAE" w:rsidRPr="00E52A70">
        <w:t>contains</w:t>
      </w:r>
      <w:r w:rsidR="00206BAE" w:rsidRPr="00E52A70">
        <w:rPr>
          <w:spacing w:val="1"/>
        </w:rPr>
        <w:t xml:space="preserve"> </w:t>
      </w:r>
      <w:r w:rsidR="00206BAE" w:rsidRPr="00E52A70">
        <w:t>a</w:t>
      </w:r>
      <w:r w:rsidR="00206BAE" w:rsidRPr="00E52A70">
        <w:rPr>
          <w:spacing w:val="1"/>
        </w:rPr>
        <w:t xml:space="preserve"> </w:t>
      </w:r>
      <w:r w:rsidR="00206BAE" w:rsidRPr="00E52A70">
        <w:t>text</w:t>
      </w:r>
      <w:r w:rsidR="00206BAE" w:rsidRPr="00E52A70">
        <w:rPr>
          <w:spacing w:val="1"/>
        </w:rPr>
        <w:t xml:space="preserve"> </w:t>
      </w:r>
      <w:r w:rsidR="00206BAE" w:rsidRPr="00E52A70">
        <w:t>editor</w:t>
      </w:r>
      <w:r w:rsidR="00206BAE" w:rsidRPr="00E52A70">
        <w:rPr>
          <w:spacing w:val="1"/>
        </w:rPr>
        <w:t xml:space="preserve"> </w:t>
      </w:r>
      <w:r w:rsidR="00206BAE" w:rsidRPr="00E52A70">
        <w:t>for</w:t>
      </w:r>
      <w:r w:rsidR="00206BAE" w:rsidRPr="00E52A70">
        <w:rPr>
          <w:spacing w:val="1"/>
        </w:rPr>
        <w:t xml:space="preserve"> </w:t>
      </w:r>
      <w:r w:rsidR="00206BAE" w:rsidRPr="00E52A70">
        <w:t>writing</w:t>
      </w:r>
      <w:r w:rsidR="00206BAE" w:rsidRPr="00E52A70">
        <w:rPr>
          <w:spacing w:val="1"/>
        </w:rPr>
        <w:t xml:space="preserve"> </w:t>
      </w:r>
      <w:r w:rsidR="00206BAE" w:rsidRPr="00E52A70">
        <w:t>code,</w:t>
      </w:r>
      <w:r w:rsidR="00206BAE" w:rsidRPr="00E52A70">
        <w:rPr>
          <w:spacing w:val="1"/>
        </w:rPr>
        <w:t xml:space="preserve"> </w:t>
      </w:r>
      <w:r w:rsidR="00206BAE" w:rsidRPr="00E52A70">
        <w:t>a</w:t>
      </w:r>
      <w:r w:rsidR="00206BAE" w:rsidRPr="00E52A70">
        <w:rPr>
          <w:spacing w:val="1"/>
        </w:rPr>
        <w:t xml:space="preserve"> </w:t>
      </w:r>
      <w:r w:rsidR="00206BAE" w:rsidRPr="00E52A70">
        <w:t>message area, a text console, a toolbar with code for common functions</w:t>
      </w:r>
      <w:r w:rsidR="00206BAE" w:rsidRPr="00E52A70">
        <w:rPr>
          <w:spacing w:val="-68"/>
        </w:rPr>
        <w:t xml:space="preserve"> </w:t>
      </w:r>
      <w:r w:rsidR="00206BAE" w:rsidRPr="00E52A70">
        <w:t>and a series of menus. It connects to the Arduino hardware to upload</w:t>
      </w:r>
      <w:r w:rsidR="00206BAE" w:rsidRPr="00E52A70">
        <w:rPr>
          <w:spacing w:val="1"/>
        </w:rPr>
        <w:t xml:space="preserve"> </w:t>
      </w:r>
      <w:r w:rsidR="00206BAE" w:rsidRPr="00E52A70">
        <w:t>programs</w:t>
      </w:r>
      <w:r w:rsidR="00206BAE" w:rsidRPr="00E52A70">
        <w:rPr>
          <w:spacing w:val="5"/>
        </w:rPr>
        <w:t xml:space="preserve"> </w:t>
      </w:r>
      <w:r w:rsidR="00206BAE" w:rsidRPr="00E52A70">
        <w:t>and</w:t>
      </w:r>
      <w:r w:rsidR="00206BAE" w:rsidRPr="00E52A70">
        <w:rPr>
          <w:spacing w:val="5"/>
        </w:rPr>
        <w:t xml:space="preserve"> </w:t>
      </w:r>
      <w:r w:rsidR="00206BAE" w:rsidRPr="00E52A70">
        <w:t>communicate</w:t>
      </w:r>
      <w:r w:rsidR="00206BAE" w:rsidRPr="00E52A70">
        <w:rPr>
          <w:spacing w:val="3"/>
        </w:rPr>
        <w:t xml:space="preserve"> </w:t>
      </w:r>
      <w:r w:rsidR="00206BAE" w:rsidRPr="00E52A70">
        <w:t>with</w:t>
      </w:r>
      <w:r w:rsidR="00206BAE" w:rsidRPr="00E52A70">
        <w:rPr>
          <w:spacing w:val="5"/>
        </w:rPr>
        <w:t xml:space="preserve"> </w:t>
      </w:r>
      <w:proofErr w:type="gramStart"/>
      <w:r w:rsidR="00206BAE" w:rsidRPr="00E52A70">
        <w:t>them.</w:t>
      </w:r>
      <w:r w:rsidR="00712456" w:rsidRPr="00E52A70">
        <w:t>[</w:t>
      </w:r>
      <w:proofErr w:type="gramEnd"/>
    </w:p>
    <w:p w14:paraId="28178F55" w14:textId="3EEB43B1" w:rsidR="00206BAE" w:rsidRPr="00E52A70" w:rsidRDefault="00206BAE" w:rsidP="00031210">
      <w:pPr>
        <w:pStyle w:val="ListParagraph"/>
        <w:tabs>
          <w:tab w:val="left" w:pos="1293"/>
          <w:tab w:val="center" w:pos="5664"/>
        </w:tabs>
        <w:ind w:left="283" w:right="113"/>
        <w:rPr>
          <w:b/>
          <w:bCs/>
        </w:rPr>
      </w:pPr>
    </w:p>
    <w:p w14:paraId="01E75DC7" w14:textId="6290B544" w:rsidR="00206BAE" w:rsidRPr="00E52A70" w:rsidRDefault="00206BAE" w:rsidP="00031210">
      <w:pPr>
        <w:pStyle w:val="ListParagraph"/>
        <w:tabs>
          <w:tab w:val="left" w:pos="1293"/>
          <w:tab w:val="center" w:pos="5664"/>
        </w:tabs>
        <w:ind w:left="283" w:right="113"/>
        <w:rPr>
          <w:b/>
          <w:bCs/>
        </w:rPr>
      </w:pPr>
      <w:r w:rsidRPr="00E52A70">
        <w:rPr>
          <w:noProof/>
        </w:rPr>
        <w:drawing>
          <wp:anchor distT="0" distB="0" distL="114300" distR="114300" simplePos="0" relativeHeight="251726336" behindDoc="0" locked="0" layoutInCell="1" allowOverlap="1" wp14:anchorId="5261BF78" wp14:editId="20C16D6F">
            <wp:simplePos x="0" y="0"/>
            <wp:positionH relativeFrom="margin">
              <wp:posOffset>1822662</wp:posOffset>
            </wp:positionH>
            <wp:positionV relativeFrom="paragraph">
              <wp:posOffset>10160</wp:posOffset>
            </wp:positionV>
            <wp:extent cx="3637915" cy="1870710"/>
            <wp:effectExtent l="0" t="0" r="635" b="0"/>
            <wp:wrapSquare wrapText="bothSides"/>
            <wp:docPr id="141105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5597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37915" cy="1870710"/>
                    </a:xfrm>
                    <a:prstGeom prst="rect">
                      <a:avLst/>
                    </a:prstGeom>
                  </pic:spPr>
                </pic:pic>
              </a:graphicData>
            </a:graphic>
            <wp14:sizeRelH relativeFrom="margin">
              <wp14:pctWidth>0</wp14:pctWidth>
            </wp14:sizeRelH>
            <wp14:sizeRelV relativeFrom="margin">
              <wp14:pctHeight>0</wp14:pctHeight>
            </wp14:sizeRelV>
          </wp:anchor>
        </w:drawing>
      </w:r>
    </w:p>
    <w:p w14:paraId="285A3555" w14:textId="0554F655" w:rsidR="00206BAE" w:rsidRPr="00E52A70" w:rsidRDefault="00206BAE" w:rsidP="00031210">
      <w:pPr>
        <w:tabs>
          <w:tab w:val="left" w:pos="1293"/>
          <w:tab w:val="center" w:pos="5664"/>
        </w:tabs>
        <w:ind w:left="283" w:right="113"/>
        <w:jc w:val="left"/>
        <w:rPr>
          <w:sz w:val="24"/>
          <w:szCs w:val="24"/>
        </w:rPr>
      </w:pPr>
    </w:p>
    <w:p w14:paraId="5414E499" w14:textId="65464530" w:rsidR="00206BAE" w:rsidRPr="00E52A70" w:rsidRDefault="00206BAE" w:rsidP="00031210">
      <w:pPr>
        <w:pStyle w:val="ListParagraph"/>
        <w:tabs>
          <w:tab w:val="left" w:pos="1293"/>
          <w:tab w:val="center" w:pos="5664"/>
        </w:tabs>
        <w:ind w:left="283" w:right="113"/>
        <w:rPr>
          <w:b/>
          <w:bCs/>
        </w:rPr>
      </w:pPr>
    </w:p>
    <w:p w14:paraId="56F366C8" w14:textId="77777777" w:rsidR="00206BAE" w:rsidRPr="00E52A70" w:rsidRDefault="00206BAE" w:rsidP="00031210">
      <w:pPr>
        <w:tabs>
          <w:tab w:val="left" w:pos="1293"/>
          <w:tab w:val="center" w:pos="5664"/>
        </w:tabs>
        <w:ind w:left="283" w:right="113"/>
        <w:rPr>
          <w:b/>
          <w:bCs/>
          <w:sz w:val="24"/>
          <w:szCs w:val="24"/>
        </w:rPr>
      </w:pPr>
    </w:p>
    <w:p w14:paraId="49235363" w14:textId="77777777" w:rsidR="00206BAE" w:rsidRPr="00E52A70" w:rsidRDefault="00206BAE" w:rsidP="00031210">
      <w:pPr>
        <w:tabs>
          <w:tab w:val="left" w:pos="1293"/>
          <w:tab w:val="center" w:pos="5664"/>
        </w:tabs>
        <w:ind w:left="283" w:right="113"/>
        <w:rPr>
          <w:b/>
          <w:bCs/>
          <w:sz w:val="24"/>
          <w:szCs w:val="24"/>
        </w:rPr>
      </w:pPr>
    </w:p>
    <w:p w14:paraId="7D03E7CE" w14:textId="77777777" w:rsidR="00206BAE" w:rsidRPr="00E52A70" w:rsidRDefault="00206BAE" w:rsidP="00031210">
      <w:pPr>
        <w:tabs>
          <w:tab w:val="left" w:pos="1293"/>
          <w:tab w:val="center" w:pos="5664"/>
        </w:tabs>
        <w:ind w:left="283" w:right="113"/>
        <w:rPr>
          <w:b/>
          <w:bCs/>
          <w:sz w:val="24"/>
          <w:szCs w:val="24"/>
        </w:rPr>
      </w:pPr>
    </w:p>
    <w:p w14:paraId="61462146" w14:textId="77777777" w:rsidR="00206BAE" w:rsidRPr="00E52A70" w:rsidRDefault="00206BAE" w:rsidP="00031210">
      <w:pPr>
        <w:tabs>
          <w:tab w:val="left" w:pos="1293"/>
          <w:tab w:val="center" w:pos="5664"/>
        </w:tabs>
        <w:ind w:left="283" w:right="113"/>
        <w:rPr>
          <w:b/>
          <w:bCs/>
          <w:sz w:val="24"/>
          <w:szCs w:val="24"/>
        </w:rPr>
      </w:pPr>
    </w:p>
    <w:p w14:paraId="2FA94413" w14:textId="77777777" w:rsidR="00206BAE" w:rsidRPr="00E52A70" w:rsidRDefault="00206BAE" w:rsidP="00031210">
      <w:pPr>
        <w:tabs>
          <w:tab w:val="left" w:pos="1293"/>
          <w:tab w:val="center" w:pos="5664"/>
        </w:tabs>
        <w:ind w:left="283" w:right="113"/>
        <w:rPr>
          <w:b/>
          <w:bCs/>
          <w:sz w:val="24"/>
          <w:szCs w:val="24"/>
        </w:rPr>
      </w:pPr>
    </w:p>
    <w:p w14:paraId="622FC688" w14:textId="77777777" w:rsidR="00206BAE" w:rsidRPr="00E52A70" w:rsidRDefault="00206BAE" w:rsidP="00031210">
      <w:pPr>
        <w:tabs>
          <w:tab w:val="left" w:pos="1293"/>
          <w:tab w:val="center" w:pos="5664"/>
        </w:tabs>
        <w:ind w:left="283" w:right="113"/>
        <w:rPr>
          <w:b/>
          <w:bCs/>
          <w:sz w:val="24"/>
          <w:szCs w:val="24"/>
        </w:rPr>
      </w:pPr>
    </w:p>
    <w:p w14:paraId="7E61279D" w14:textId="77777777" w:rsidR="00206BAE" w:rsidRPr="00E52A70" w:rsidRDefault="00206BAE" w:rsidP="00031210">
      <w:pPr>
        <w:tabs>
          <w:tab w:val="left" w:pos="1293"/>
          <w:tab w:val="center" w:pos="5664"/>
        </w:tabs>
        <w:ind w:left="283" w:right="113"/>
        <w:rPr>
          <w:b/>
          <w:bCs/>
          <w:sz w:val="24"/>
          <w:szCs w:val="24"/>
        </w:rPr>
      </w:pPr>
    </w:p>
    <w:p w14:paraId="79468234" w14:textId="77777777" w:rsidR="00206BAE" w:rsidRPr="00E52A70" w:rsidRDefault="00206BAE" w:rsidP="008B491A">
      <w:pPr>
        <w:tabs>
          <w:tab w:val="left" w:pos="1293"/>
          <w:tab w:val="center" w:pos="5664"/>
        </w:tabs>
        <w:ind w:right="113"/>
        <w:jc w:val="both"/>
        <w:rPr>
          <w:b/>
          <w:bCs/>
          <w:sz w:val="24"/>
          <w:szCs w:val="24"/>
        </w:rPr>
      </w:pPr>
    </w:p>
    <w:p w14:paraId="3D6F9B08" w14:textId="77777777" w:rsidR="00206BAE" w:rsidRPr="00E52A70" w:rsidRDefault="00206BAE" w:rsidP="00031210">
      <w:pPr>
        <w:tabs>
          <w:tab w:val="left" w:pos="547"/>
          <w:tab w:val="left" w:pos="1293"/>
          <w:tab w:val="center" w:pos="5664"/>
        </w:tabs>
        <w:ind w:left="283" w:right="113"/>
        <w:jc w:val="left"/>
        <w:rPr>
          <w:sz w:val="24"/>
          <w:szCs w:val="24"/>
        </w:rPr>
      </w:pPr>
      <w:r w:rsidRPr="00E52A70">
        <w:rPr>
          <w:sz w:val="24"/>
          <w:szCs w:val="24"/>
        </w:rPr>
        <w:tab/>
      </w:r>
    </w:p>
    <w:p w14:paraId="7AAE6309" w14:textId="4C751482" w:rsidR="00E52A70" w:rsidRDefault="00206BAE" w:rsidP="008B491A">
      <w:pPr>
        <w:tabs>
          <w:tab w:val="left" w:pos="547"/>
          <w:tab w:val="left" w:pos="1293"/>
          <w:tab w:val="center" w:pos="5664"/>
        </w:tabs>
        <w:ind w:left="283" w:right="113"/>
        <w:rPr>
          <w:sz w:val="24"/>
          <w:szCs w:val="24"/>
        </w:rPr>
      </w:pPr>
      <w:r w:rsidRPr="00E52A70">
        <w:rPr>
          <w:sz w:val="24"/>
          <w:szCs w:val="24"/>
        </w:rPr>
        <w:t>fig-6.1 Arduino IDE</w:t>
      </w:r>
    </w:p>
    <w:p w14:paraId="5000669B" w14:textId="77777777" w:rsidR="00F97FAD" w:rsidRPr="00E52A70" w:rsidRDefault="00F97FAD" w:rsidP="008B491A">
      <w:pPr>
        <w:tabs>
          <w:tab w:val="left" w:pos="547"/>
          <w:tab w:val="left" w:pos="1293"/>
          <w:tab w:val="center" w:pos="5664"/>
        </w:tabs>
        <w:ind w:left="283" w:right="113"/>
        <w:rPr>
          <w:sz w:val="24"/>
          <w:szCs w:val="24"/>
        </w:rPr>
      </w:pPr>
    </w:p>
    <w:p w14:paraId="28119FED" w14:textId="2EB21C89" w:rsidR="00206BAE" w:rsidRPr="008B491A" w:rsidRDefault="00923B1A" w:rsidP="00031210">
      <w:pPr>
        <w:tabs>
          <w:tab w:val="left" w:pos="600"/>
          <w:tab w:val="left" w:pos="1293"/>
          <w:tab w:val="center" w:pos="5664"/>
        </w:tabs>
        <w:ind w:left="283" w:right="113"/>
        <w:jc w:val="left"/>
        <w:rPr>
          <w:b/>
          <w:bCs/>
          <w:sz w:val="28"/>
          <w:szCs w:val="28"/>
        </w:rPr>
      </w:pPr>
      <w:r w:rsidRPr="00E52A70">
        <w:rPr>
          <w:b/>
          <w:bCs/>
          <w:sz w:val="24"/>
          <w:szCs w:val="24"/>
        </w:rPr>
        <w:tab/>
      </w:r>
      <w:r w:rsidRPr="008B491A">
        <w:rPr>
          <w:b/>
          <w:bCs/>
          <w:sz w:val="28"/>
          <w:szCs w:val="28"/>
        </w:rPr>
        <w:tab/>
      </w:r>
      <w:r w:rsidRPr="008B491A">
        <w:rPr>
          <w:b/>
          <w:bCs/>
          <w:sz w:val="28"/>
          <w:szCs w:val="28"/>
        </w:rPr>
        <w:tab/>
      </w:r>
      <w:r w:rsidRPr="008B491A">
        <w:rPr>
          <w:b/>
          <w:bCs/>
          <w:sz w:val="28"/>
          <w:szCs w:val="28"/>
        </w:rPr>
        <w:tab/>
      </w:r>
      <w:r w:rsidRPr="008B491A">
        <w:rPr>
          <w:b/>
          <w:bCs/>
          <w:sz w:val="28"/>
          <w:szCs w:val="28"/>
        </w:rPr>
        <w:tab/>
      </w:r>
    </w:p>
    <w:p w14:paraId="4678989B" w14:textId="156CA9F3" w:rsidR="00AD13D1" w:rsidRPr="00C7261F" w:rsidRDefault="00241EC9" w:rsidP="008B491A">
      <w:pPr>
        <w:pStyle w:val="ListParagraph"/>
        <w:numPr>
          <w:ilvl w:val="0"/>
          <w:numId w:val="1"/>
        </w:numPr>
        <w:tabs>
          <w:tab w:val="left" w:pos="1293"/>
          <w:tab w:val="center" w:pos="5664"/>
        </w:tabs>
        <w:ind w:left="283" w:right="113"/>
        <w:jc w:val="center"/>
        <w:rPr>
          <w:b/>
          <w:bCs/>
          <w:sz w:val="32"/>
          <w:szCs w:val="32"/>
        </w:rPr>
      </w:pPr>
      <w:r w:rsidRPr="00C7261F">
        <w:rPr>
          <w:b/>
          <w:bCs/>
          <w:sz w:val="32"/>
          <w:szCs w:val="32"/>
        </w:rPr>
        <w:t>Wirings and Connec</w:t>
      </w:r>
      <w:r w:rsidR="00E12F22" w:rsidRPr="00C7261F">
        <w:rPr>
          <w:b/>
          <w:bCs/>
          <w:sz w:val="32"/>
          <w:szCs w:val="32"/>
        </w:rPr>
        <w:t>t</w:t>
      </w:r>
      <w:r w:rsidRPr="00C7261F">
        <w:rPr>
          <w:b/>
          <w:bCs/>
          <w:sz w:val="32"/>
          <w:szCs w:val="32"/>
        </w:rPr>
        <w:t>ions</w:t>
      </w:r>
    </w:p>
    <w:p w14:paraId="1F2C3ECB" w14:textId="04C09DF5" w:rsidR="00E12F22" w:rsidRPr="00E52A70" w:rsidRDefault="00C7261F" w:rsidP="00031210">
      <w:pPr>
        <w:pStyle w:val="ListParagraph"/>
        <w:tabs>
          <w:tab w:val="left" w:pos="1293"/>
          <w:tab w:val="center" w:pos="5664"/>
        </w:tabs>
        <w:ind w:left="283" w:right="113"/>
      </w:pPr>
      <w:r w:rsidRPr="00E52A70">
        <w:rPr>
          <w:noProof/>
        </w:rPr>
        <w:drawing>
          <wp:anchor distT="0" distB="0" distL="114300" distR="114300" simplePos="0" relativeHeight="251697664" behindDoc="0" locked="0" layoutInCell="1" allowOverlap="1" wp14:anchorId="06165088" wp14:editId="6DA5EA94">
            <wp:simplePos x="0" y="0"/>
            <wp:positionH relativeFrom="margin">
              <wp:align>center</wp:align>
            </wp:positionH>
            <wp:positionV relativeFrom="paragraph">
              <wp:posOffset>194310</wp:posOffset>
            </wp:positionV>
            <wp:extent cx="4276725" cy="2251710"/>
            <wp:effectExtent l="0" t="0" r="9525" b="0"/>
            <wp:wrapTopAndBottom/>
            <wp:docPr id="131245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5599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76725" cy="2251710"/>
                    </a:xfrm>
                    <a:prstGeom prst="rect">
                      <a:avLst/>
                    </a:prstGeom>
                  </pic:spPr>
                </pic:pic>
              </a:graphicData>
            </a:graphic>
            <wp14:sizeRelH relativeFrom="margin">
              <wp14:pctWidth>0</wp14:pctWidth>
            </wp14:sizeRelH>
            <wp14:sizeRelV relativeFrom="margin">
              <wp14:pctHeight>0</wp14:pctHeight>
            </wp14:sizeRelV>
          </wp:anchor>
        </w:drawing>
      </w:r>
    </w:p>
    <w:p w14:paraId="50A8D540" w14:textId="3C1F9390" w:rsidR="00F05A3F" w:rsidRPr="00E52A70" w:rsidRDefault="00F97FAD" w:rsidP="00031210">
      <w:pPr>
        <w:tabs>
          <w:tab w:val="left" w:pos="1293"/>
          <w:tab w:val="center" w:pos="5664"/>
        </w:tabs>
        <w:ind w:left="283" w:right="113"/>
        <w:rPr>
          <w:sz w:val="24"/>
          <w:szCs w:val="24"/>
        </w:rPr>
      </w:pPr>
      <w:r>
        <w:rPr>
          <w:sz w:val="24"/>
          <w:szCs w:val="24"/>
        </w:rPr>
        <w:t xml:space="preserve">    </w:t>
      </w:r>
      <w:r w:rsidR="00C7261F">
        <w:rPr>
          <w:sz w:val="24"/>
          <w:szCs w:val="24"/>
        </w:rPr>
        <w:br/>
        <w:t xml:space="preserve">   </w:t>
      </w:r>
      <w:r>
        <w:rPr>
          <w:sz w:val="24"/>
          <w:szCs w:val="24"/>
        </w:rPr>
        <w:t xml:space="preserve"> </w:t>
      </w:r>
      <w:r w:rsidR="000D5244" w:rsidRPr="00E52A70">
        <w:rPr>
          <w:sz w:val="24"/>
          <w:szCs w:val="24"/>
        </w:rPr>
        <w:t>Fig-6.1 Wiring and connections</w:t>
      </w:r>
    </w:p>
    <w:p w14:paraId="196AB654" w14:textId="77777777" w:rsidR="00445128" w:rsidRPr="00E52A70" w:rsidRDefault="00445128" w:rsidP="00C7261F">
      <w:pPr>
        <w:ind w:right="113"/>
        <w:jc w:val="both"/>
        <w:rPr>
          <w:sz w:val="24"/>
          <w:szCs w:val="24"/>
        </w:rPr>
      </w:pPr>
    </w:p>
    <w:p w14:paraId="4E2D84CB" w14:textId="7988ACB1" w:rsidR="00E52A70" w:rsidRPr="00C7261F" w:rsidRDefault="00E52A70" w:rsidP="00031210">
      <w:pPr>
        <w:pStyle w:val="BodyText"/>
        <w:spacing w:after="0"/>
        <w:ind w:left="283" w:right="113" w:firstLine="0"/>
        <w:jc w:val="left"/>
        <w:rPr>
          <w:b/>
          <w:bCs/>
          <w:sz w:val="28"/>
          <w:szCs w:val="28"/>
        </w:rPr>
      </w:pPr>
      <w:r w:rsidRPr="00C7261F">
        <w:rPr>
          <w:b/>
          <w:bCs/>
          <w:sz w:val="28"/>
          <w:szCs w:val="28"/>
        </w:rPr>
        <w:lastRenderedPageBreak/>
        <w:t>Connections</w:t>
      </w:r>
    </w:p>
    <w:p w14:paraId="5E979DAC" w14:textId="77777777" w:rsidR="00E52A70" w:rsidRPr="00E52A70" w:rsidRDefault="00E52A70" w:rsidP="00031210">
      <w:pPr>
        <w:pStyle w:val="BodyText"/>
        <w:spacing w:after="0"/>
        <w:ind w:left="283" w:right="113" w:firstLine="0"/>
        <w:jc w:val="left"/>
        <w:rPr>
          <w:sz w:val="24"/>
          <w:szCs w:val="24"/>
        </w:rPr>
      </w:pPr>
    </w:p>
    <w:p w14:paraId="444AF656" w14:textId="434C3B9C" w:rsidR="00EE0616" w:rsidRPr="00E52A70" w:rsidRDefault="00EE0616" w:rsidP="00C7261F">
      <w:pPr>
        <w:pStyle w:val="BodyText"/>
        <w:spacing w:after="0"/>
        <w:ind w:left="283" w:right="113" w:firstLine="0"/>
        <w:jc w:val="left"/>
        <w:rPr>
          <w:sz w:val="24"/>
          <w:szCs w:val="24"/>
        </w:rPr>
      </w:pPr>
      <w:r w:rsidRPr="00E52A70">
        <w:rPr>
          <w:sz w:val="24"/>
          <w:szCs w:val="24"/>
        </w:rPr>
        <w:t>Ultrasonic Sensor-</w:t>
      </w:r>
    </w:p>
    <w:p w14:paraId="1F0D12F0" w14:textId="77777777" w:rsidR="00EE0616" w:rsidRPr="00E52A70" w:rsidRDefault="00EE0616" w:rsidP="00C7261F">
      <w:pPr>
        <w:pStyle w:val="BodyText"/>
        <w:spacing w:after="0"/>
        <w:ind w:left="283" w:right="113" w:firstLine="0"/>
        <w:jc w:val="left"/>
        <w:rPr>
          <w:sz w:val="24"/>
          <w:szCs w:val="24"/>
        </w:rPr>
      </w:pPr>
      <w:r w:rsidRPr="00E52A70">
        <w:rPr>
          <w:sz w:val="24"/>
          <w:szCs w:val="24"/>
        </w:rPr>
        <w:t>VCC: Connect VCC pin of both sensors to Arduinos VCC pin.</w:t>
      </w:r>
    </w:p>
    <w:p w14:paraId="1B4D6EDD" w14:textId="6749474E" w:rsidR="006C1EEC" w:rsidRPr="00E52A70" w:rsidRDefault="00EE0616" w:rsidP="00C7261F">
      <w:pPr>
        <w:pStyle w:val="BodyText"/>
        <w:spacing w:after="0"/>
        <w:ind w:left="283" w:right="113" w:firstLine="0"/>
        <w:jc w:val="left"/>
        <w:rPr>
          <w:sz w:val="24"/>
          <w:szCs w:val="24"/>
        </w:rPr>
      </w:pPr>
      <w:r w:rsidRPr="00E52A70">
        <w:rPr>
          <w:sz w:val="24"/>
          <w:szCs w:val="24"/>
        </w:rPr>
        <w:t>GND: Connect GND pin of both Sensors to Arduinos GND pin.</w:t>
      </w:r>
      <w:r w:rsidR="006C1EEC" w:rsidRPr="00E52A70">
        <w:rPr>
          <w:sz w:val="24"/>
          <w:szCs w:val="24"/>
        </w:rPr>
        <w:br/>
        <w:t>Triger: Connect one sensor’s trigger pin to Arduino’s digital pin 2, and the other sensor’s trigger pin to Arduinos Digital pin 3.</w:t>
      </w:r>
    </w:p>
    <w:p w14:paraId="75EFDD53" w14:textId="10A6E11B" w:rsidR="006C1EEC" w:rsidRPr="00E52A70" w:rsidRDefault="006C1EEC" w:rsidP="00C7261F">
      <w:pPr>
        <w:pStyle w:val="BodyText"/>
        <w:spacing w:after="0"/>
        <w:ind w:left="283" w:right="113" w:firstLine="0"/>
        <w:jc w:val="left"/>
        <w:rPr>
          <w:sz w:val="24"/>
          <w:szCs w:val="24"/>
        </w:rPr>
      </w:pPr>
      <w:r w:rsidRPr="00E52A70">
        <w:rPr>
          <w:sz w:val="24"/>
          <w:szCs w:val="24"/>
        </w:rPr>
        <w:t xml:space="preserve">Echo: Connect one sensors Echo pin to Arduino’s digital pin 4, and </w:t>
      </w:r>
      <w:r w:rsidR="00EE0616" w:rsidRPr="00E52A70">
        <w:rPr>
          <w:sz w:val="24"/>
          <w:szCs w:val="24"/>
        </w:rPr>
        <w:t>another</w:t>
      </w:r>
      <w:r w:rsidRPr="00E52A70">
        <w:rPr>
          <w:sz w:val="24"/>
          <w:szCs w:val="24"/>
        </w:rPr>
        <w:t xml:space="preserve"> sensor’s Echo pin to digital pin 5.</w:t>
      </w:r>
    </w:p>
    <w:p w14:paraId="0E0AB589" w14:textId="6D16880C" w:rsidR="006C1EEC" w:rsidRPr="00E52A70" w:rsidRDefault="00031210" w:rsidP="00C7261F">
      <w:pPr>
        <w:pStyle w:val="BodyText"/>
        <w:spacing w:after="0"/>
        <w:ind w:right="113" w:firstLine="0"/>
        <w:jc w:val="left"/>
        <w:rPr>
          <w:sz w:val="24"/>
          <w:szCs w:val="24"/>
        </w:rPr>
      </w:pPr>
      <w:r>
        <w:rPr>
          <w:sz w:val="24"/>
          <w:szCs w:val="24"/>
        </w:rPr>
        <w:t xml:space="preserve">    </w:t>
      </w:r>
      <w:r w:rsidR="00952DE8" w:rsidRPr="00E52A70">
        <w:rPr>
          <w:sz w:val="24"/>
          <w:szCs w:val="24"/>
        </w:rPr>
        <w:t xml:space="preserve"> </w:t>
      </w:r>
      <w:r w:rsidR="006C1EEC" w:rsidRPr="00E52A70">
        <w:rPr>
          <w:sz w:val="24"/>
          <w:szCs w:val="24"/>
        </w:rPr>
        <w:t>Buzzer-</w:t>
      </w:r>
    </w:p>
    <w:p w14:paraId="4BE31053" w14:textId="146E19E4" w:rsidR="006C1EEC" w:rsidRPr="00E52A70" w:rsidRDefault="006C1EEC" w:rsidP="00C7261F">
      <w:pPr>
        <w:pStyle w:val="BodyText"/>
        <w:spacing w:after="0"/>
        <w:ind w:left="283" w:right="113" w:firstLine="0"/>
        <w:jc w:val="left"/>
        <w:rPr>
          <w:sz w:val="24"/>
          <w:szCs w:val="24"/>
        </w:rPr>
      </w:pPr>
      <w:r w:rsidRPr="00E52A70">
        <w:rPr>
          <w:sz w:val="24"/>
          <w:szCs w:val="24"/>
        </w:rPr>
        <w:t>VCC: Connect positive terminal of buzzer to Arduino’s digital pin 6.</w:t>
      </w:r>
    </w:p>
    <w:p w14:paraId="5EFEF809" w14:textId="5EE3F819" w:rsidR="006C1EEC" w:rsidRPr="00E52A70" w:rsidRDefault="006C1EEC" w:rsidP="00C7261F">
      <w:pPr>
        <w:pStyle w:val="BodyText"/>
        <w:spacing w:after="0"/>
        <w:ind w:left="283" w:right="113" w:firstLine="0"/>
        <w:jc w:val="left"/>
        <w:rPr>
          <w:sz w:val="24"/>
          <w:szCs w:val="24"/>
        </w:rPr>
      </w:pPr>
      <w:r w:rsidRPr="00E52A70">
        <w:rPr>
          <w:sz w:val="24"/>
          <w:szCs w:val="24"/>
        </w:rPr>
        <w:t>GND: Connect negative terminal of buzzer to Arduino’s GND pin.</w:t>
      </w:r>
    </w:p>
    <w:p w14:paraId="767E572B" w14:textId="403BA41E" w:rsidR="006C1EEC" w:rsidRPr="00E52A70" w:rsidRDefault="006C1EEC" w:rsidP="00C7261F">
      <w:pPr>
        <w:pStyle w:val="BodyText"/>
        <w:spacing w:after="0"/>
        <w:ind w:left="283" w:right="113" w:firstLine="0"/>
        <w:jc w:val="left"/>
        <w:rPr>
          <w:sz w:val="24"/>
          <w:szCs w:val="24"/>
        </w:rPr>
      </w:pPr>
      <w:r w:rsidRPr="00E52A70">
        <w:rPr>
          <w:sz w:val="24"/>
          <w:szCs w:val="24"/>
        </w:rPr>
        <w:t>Vibration Motor-</w:t>
      </w:r>
      <w:r w:rsidRPr="00E52A70">
        <w:rPr>
          <w:sz w:val="24"/>
          <w:szCs w:val="24"/>
        </w:rPr>
        <w:br/>
        <w:t>VCC: Connect one terminal of vibration motor to Arduino’s digital pin 7.</w:t>
      </w:r>
    </w:p>
    <w:p w14:paraId="0C9DCA55" w14:textId="58AE65DC" w:rsidR="006C1EEC" w:rsidRPr="00E52A70" w:rsidRDefault="006C1EEC" w:rsidP="00C7261F">
      <w:pPr>
        <w:pStyle w:val="BodyText"/>
        <w:spacing w:after="0"/>
        <w:ind w:left="283" w:right="113" w:firstLine="0"/>
        <w:jc w:val="left"/>
        <w:rPr>
          <w:sz w:val="24"/>
          <w:szCs w:val="24"/>
        </w:rPr>
      </w:pPr>
      <w:r w:rsidRPr="00E52A70">
        <w:rPr>
          <w:sz w:val="24"/>
          <w:szCs w:val="24"/>
        </w:rPr>
        <w:t>GND: Connect the other terminal of vibration motor to Arduino’s GND pin.</w:t>
      </w:r>
    </w:p>
    <w:p w14:paraId="1C67E3AA" w14:textId="63A6363A" w:rsidR="006C1EEC" w:rsidRPr="00E52A70" w:rsidRDefault="008B491A" w:rsidP="00C7261F">
      <w:pPr>
        <w:pStyle w:val="BodyText"/>
        <w:spacing w:after="0"/>
        <w:ind w:left="283" w:right="113" w:firstLine="0"/>
        <w:jc w:val="left"/>
        <w:rPr>
          <w:sz w:val="24"/>
          <w:szCs w:val="24"/>
        </w:rPr>
      </w:pPr>
      <w:r>
        <w:rPr>
          <w:sz w:val="24"/>
          <w:szCs w:val="24"/>
        </w:rPr>
        <w:t xml:space="preserve"> </w:t>
      </w:r>
      <w:r w:rsidR="006C1EEC" w:rsidRPr="00E52A70">
        <w:rPr>
          <w:sz w:val="24"/>
          <w:szCs w:val="24"/>
        </w:rPr>
        <w:t>Power Supply:</w:t>
      </w:r>
      <w:r w:rsidR="006C1EEC" w:rsidRPr="00E52A70">
        <w:rPr>
          <w:sz w:val="24"/>
          <w:szCs w:val="24"/>
        </w:rPr>
        <w:br/>
      </w:r>
      <w:r w:rsidR="00031210">
        <w:rPr>
          <w:sz w:val="24"/>
          <w:szCs w:val="24"/>
        </w:rPr>
        <w:t xml:space="preserve"> </w:t>
      </w:r>
      <w:r w:rsidR="006C1EEC" w:rsidRPr="00E52A70">
        <w:rPr>
          <w:sz w:val="24"/>
          <w:szCs w:val="24"/>
        </w:rPr>
        <w:t>Battery: Connect the positive terminal of battery to one terminal of switch.</w:t>
      </w:r>
    </w:p>
    <w:p w14:paraId="5895C0DB" w14:textId="4ADE1A3D" w:rsidR="006C1EEC" w:rsidRPr="00E52A70" w:rsidRDefault="00952DE8" w:rsidP="00C7261F">
      <w:pPr>
        <w:pStyle w:val="BodyText"/>
        <w:spacing w:after="0"/>
        <w:ind w:left="283" w:right="113" w:firstLine="0"/>
        <w:jc w:val="left"/>
        <w:rPr>
          <w:sz w:val="24"/>
          <w:szCs w:val="24"/>
        </w:rPr>
      </w:pPr>
      <w:r w:rsidRPr="00E52A70">
        <w:rPr>
          <w:sz w:val="24"/>
          <w:szCs w:val="24"/>
        </w:rPr>
        <w:t xml:space="preserve"> </w:t>
      </w:r>
      <w:r w:rsidR="006C1EEC" w:rsidRPr="00E52A70">
        <w:rPr>
          <w:sz w:val="24"/>
          <w:szCs w:val="24"/>
        </w:rPr>
        <w:t>Arduino: Connect the other terminal of battery to Arduino’s VIN pin.</w:t>
      </w:r>
    </w:p>
    <w:p w14:paraId="104CA5D3" w14:textId="45A1783E" w:rsidR="00EE0616" w:rsidRDefault="00031210" w:rsidP="00C7261F">
      <w:pPr>
        <w:tabs>
          <w:tab w:val="left" w:pos="1067"/>
          <w:tab w:val="center" w:pos="5664"/>
        </w:tabs>
        <w:ind w:left="283" w:right="113"/>
        <w:jc w:val="left"/>
        <w:rPr>
          <w:sz w:val="24"/>
          <w:szCs w:val="24"/>
        </w:rPr>
      </w:pPr>
      <w:r>
        <w:rPr>
          <w:sz w:val="24"/>
          <w:szCs w:val="24"/>
        </w:rPr>
        <w:t xml:space="preserve"> </w:t>
      </w:r>
      <w:r w:rsidR="006C1EEC" w:rsidRPr="00E52A70">
        <w:rPr>
          <w:sz w:val="24"/>
          <w:szCs w:val="24"/>
        </w:rPr>
        <w:t>GND: Connect the negative terminal of battery directly to Arduino’s GND pin.</w:t>
      </w:r>
    </w:p>
    <w:p w14:paraId="0B173C6E" w14:textId="77777777" w:rsidR="008B491A" w:rsidRDefault="008B491A" w:rsidP="00C7261F">
      <w:pPr>
        <w:tabs>
          <w:tab w:val="left" w:pos="1067"/>
          <w:tab w:val="center" w:pos="5664"/>
        </w:tabs>
        <w:ind w:left="283" w:right="113"/>
        <w:jc w:val="left"/>
        <w:rPr>
          <w:sz w:val="24"/>
          <w:szCs w:val="24"/>
        </w:rPr>
      </w:pPr>
    </w:p>
    <w:p w14:paraId="2F995414" w14:textId="494EC5CE" w:rsidR="008B491A" w:rsidRPr="00C7261F" w:rsidRDefault="008B491A" w:rsidP="008B491A">
      <w:pPr>
        <w:pStyle w:val="Heading1"/>
        <w:numPr>
          <w:ilvl w:val="0"/>
          <w:numId w:val="1"/>
        </w:numPr>
        <w:spacing w:before="0" w:after="0"/>
        <w:ind w:left="283" w:right="113"/>
        <w:rPr>
          <w:b/>
          <w:bCs/>
          <w:sz w:val="32"/>
          <w:szCs w:val="32"/>
        </w:rPr>
      </w:pPr>
      <w:r w:rsidRPr="00C7261F">
        <w:rPr>
          <w:b/>
          <w:bCs/>
          <w:w w:val="95"/>
          <w:sz w:val="32"/>
          <w:szCs w:val="32"/>
        </w:rPr>
        <w:t>FLOWCHART</w:t>
      </w:r>
    </w:p>
    <w:p w14:paraId="283B5EFB" w14:textId="45B958D4" w:rsidR="008B491A" w:rsidRDefault="008B491A" w:rsidP="008B491A">
      <w:pPr>
        <w:pStyle w:val="BodyText"/>
        <w:rPr>
          <w:b/>
        </w:rPr>
      </w:pPr>
    </w:p>
    <w:p w14:paraId="08B78340" w14:textId="72919C79" w:rsidR="008B491A" w:rsidRDefault="00C7261F" w:rsidP="008B491A">
      <w:pPr>
        <w:pStyle w:val="BodyText"/>
        <w:spacing w:before="9"/>
        <w:rPr>
          <w:b/>
          <w:sz w:val="12"/>
        </w:rPr>
      </w:pPr>
      <w:r>
        <w:rPr>
          <w:b/>
          <w:noProof/>
        </w:rPr>
        <mc:AlternateContent>
          <mc:Choice Requires="wps">
            <w:drawing>
              <wp:anchor distT="0" distB="0" distL="114300" distR="114300" simplePos="0" relativeHeight="251728384" behindDoc="0" locked="0" layoutInCell="1" allowOverlap="1" wp14:anchorId="7F779E3B" wp14:editId="00C54CAC">
                <wp:simplePos x="0" y="0"/>
                <wp:positionH relativeFrom="margin">
                  <wp:posOffset>889173</wp:posOffset>
                </wp:positionH>
                <wp:positionV relativeFrom="paragraph">
                  <wp:posOffset>5427</wp:posOffset>
                </wp:positionV>
                <wp:extent cx="5050790" cy="5848350"/>
                <wp:effectExtent l="0" t="0" r="16510" b="19050"/>
                <wp:wrapNone/>
                <wp:docPr id="1160861842" name="Text Box 5"/>
                <wp:cNvGraphicFramePr/>
                <a:graphic xmlns:a="http://schemas.openxmlformats.org/drawingml/2006/main">
                  <a:graphicData uri="http://schemas.microsoft.com/office/word/2010/wordprocessingShape">
                    <wps:wsp>
                      <wps:cNvSpPr txBox="1"/>
                      <wps:spPr>
                        <a:xfrm>
                          <a:off x="0" y="0"/>
                          <a:ext cx="5050790" cy="5848350"/>
                        </a:xfrm>
                        <a:prstGeom prst="rect">
                          <a:avLst/>
                        </a:prstGeom>
                        <a:solidFill>
                          <a:schemeClr val="lt1"/>
                        </a:solidFill>
                        <a:ln w="19050">
                          <a:solidFill>
                            <a:schemeClr val="tx1"/>
                          </a:solidFill>
                        </a:ln>
                      </wps:spPr>
                      <wps:txbx>
                        <w:txbxContent>
                          <w:p w14:paraId="75EB05F7" w14:textId="77777777" w:rsidR="008B491A" w:rsidRDefault="008B491A" w:rsidP="008B491A">
                            <w:pPr>
                              <w:ind w:left="539"/>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779E3B" id="_x0000_t202" coordsize="21600,21600" o:spt="202" path="m,l,21600r21600,l21600,xe">
                <v:stroke joinstyle="miter"/>
                <v:path gradientshapeok="t" o:connecttype="rect"/>
              </v:shapetype>
              <v:shape id="Text Box 5" o:spid="_x0000_s1026" type="#_x0000_t202" style="position:absolute;left:0;text-align:left;margin-left:70pt;margin-top:.45pt;width:397.7pt;height:460.5pt;z-index:251728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" fillcolor="white [3201]" strokecolor="black [3213]" strokeweight="1.5pt">
                <v:textbox>
                  <w:txbxContent>
                    <w:p w14:paraId="75EB05F7" w14:textId="77777777" w:rsidR="008B491A" w:rsidRDefault="008B491A" w:rsidP="008B491A">
                      <w:pPr>
                        <w:ind w:left="539"/>
                      </w:pPr>
                    </w:p>
                  </w:txbxContent>
                </v:textbox>
                <w10:wrap anchorx="margin"/>
              </v:shape>
            </w:pict>
          </mc:Fallback>
        </mc:AlternateContent>
      </w:r>
      <w:r w:rsidR="00F97FAD">
        <w:rPr>
          <w:b/>
          <w:noProof/>
          <w:sz w:val="12"/>
        </w:rPr>
        <mc:AlternateContent>
          <mc:Choice Requires="wps">
            <w:drawing>
              <wp:anchor distT="0" distB="0" distL="114300" distR="114300" simplePos="0" relativeHeight="251729408" behindDoc="0" locked="0" layoutInCell="1" allowOverlap="1" wp14:anchorId="77D15979" wp14:editId="04E694BE">
                <wp:simplePos x="0" y="0"/>
                <wp:positionH relativeFrom="column">
                  <wp:posOffset>2973705</wp:posOffset>
                </wp:positionH>
                <wp:positionV relativeFrom="paragraph">
                  <wp:posOffset>89535</wp:posOffset>
                </wp:positionV>
                <wp:extent cx="762000" cy="516255"/>
                <wp:effectExtent l="0" t="0" r="19050" b="17145"/>
                <wp:wrapNone/>
                <wp:docPr id="1327008800" name="Oval 1"/>
                <wp:cNvGraphicFramePr/>
                <a:graphic xmlns:a="http://schemas.openxmlformats.org/drawingml/2006/main">
                  <a:graphicData uri="http://schemas.microsoft.com/office/word/2010/wordprocessingShape">
                    <wps:wsp>
                      <wps:cNvSpPr/>
                      <wps:spPr>
                        <a:xfrm>
                          <a:off x="0" y="0"/>
                          <a:ext cx="762000" cy="51625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9A441FD" w14:textId="77777777" w:rsidR="008B491A" w:rsidRPr="00664FD0" w:rsidRDefault="008B491A" w:rsidP="008B491A">
                            <w:r w:rsidRPr="00664FD0">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D15979" id="Oval 1" o:spid="_x0000_s1027" style="position:absolute;left:0;text-align:left;margin-left:234.15pt;margin-top:7.05pt;width:60pt;height:40.65pt;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" fillcolor="white [3201]" strokecolor="black [3213]" strokeweight="2pt">
                <v:textbox>
                  <w:txbxContent>
                    <w:p w14:paraId="39A441FD" w14:textId="77777777" w:rsidR="008B491A" w:rsidRPr="00664FD0" w:rsidRDefault="008B491A" w:rsidP="008B491A">
                      <w:r w:rsidRPr="00664FD0">
                        <w:t>Start</w:t>
                      </w:r>
                    </w:p>
                  </w:txbxContent>
                </v:textbox>
              </v:oval>
            </w:pict>
          </mc:Fallback>
        </mc:AlternateContent>
      </w:r>
    </w:p>
    <w:p w14:paraId="0332ED58" w14:textId="1129B2A9" w:rsidR="008B491A" w:rsidRDefault="008B491A" w:rsidP="008B491A">
      <w:pPr>
        <w:spacing w:before="99"/>
        <w:ind w:left="1661" w:right="641"/>
        <w:rPr>
          <w:sz w:val="24"/>
        </w:rPr>
      </w:pPr>
    </w:p>
    <w:p w14:paraId="53C7FA32" w14:textId="1C3E0C59" w:rsidR="008B491A" w:rsidRDefault="008B491A" w:rsidP="008B491A">
      <w:pPr>
        <w:spacing w:before="99"/>
        <w:ind w:left="1661" w:right="641"/>
        <w:rPr>
          <w:sz w:val="24"/>
        </w:rPr>
      </w:pPr>
    </w:p>
    <w:p w14:paraId="39D636F8" w14:textId="2561D571" w:rsidR="008B491A" w:rsidRPr="00020CAF" w:rsidRDefault="00F97FAD" w:rsidP="008B491A">
      <w:pPr>
        <w:rPr>
          <w:sz w:val="24"/>
        </w:rPr>
      </w:pPr>
      <w:r>
        <w:rPr>
          <w:b/>
          <w:noProof/>
          <w:sz w:val="12"/>
        </w:rPr>
        <mc:AlternateContent>
          <mc:Choice Requires="wps">
            <w:drawing>
              <wp:anchor distT="0" distB="0" distL="114300" distR="114300" simplePos="0" relativeHeight="251737600" behindDoc="0" locked="0" layoutInCell="1" allowOverlap="1" wp14:anchorId="1E4E4889" wp14:editId="6E9A57B8">
                <wp:simplePos x="0" y="0"/>
                <wp:positionH relativeFrom="column">
                  <wp:posOffset>3352800</wp:posOffset>
                </wp:positionH>
                <wp:positionV relativeFrom="paragraph">
                  <wp:posOffset>22860</wp:posOffset>
                </wp:positionV>
                <wp:extent cx="0" cy="179705"/>
                <wp:effectExtent l="76200" t="0" r="57150" b="48895"/>
                <wp:wrapNone/>
                <wp:docPr id="2142043896" name="Straight Arrow Connector 4"/>
                <wp:cNvGraphicFramePr/>
                <a:graphic xmlns:a="http://schemas.openxmlformats.org/drawingml/2006/main">
                  <a:graphicData uri="http://schemas.microsoft.com/office/word/2010/wordprocessingShape">
                    <wps:wsp>
                      <wps:cNvCnPr/>
                      <wps:spPr>
                        <a:xfrm>
                          <a:off x="0" y="0"/>
                          <a:ext cx="0" cy="1797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type w14:anchorId="7D6406A4" id="_x0000_t32" coordsize="21600,21600" o:spt="32" o:oned="t" path="m,l21600,21600e" filled="f">
                <v:path arrowok="t" fillok="f" o:connecttype="none"/>
                <o:lock v:ext="edit" shapetype="t"/>
              </v:shapetype>
              <v:shape id="Straight Arrow Connector 4" o:spid="_x0000_s1026" type="#_x0000_t32" style="position:absolute;margin-left:264pt;margin-top:1.8pt;width:0;height:14.15pt;z-index:251737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" strokecolor="black [3040]">
                <v:stroke endarrow="block"/>
              </v:shape>
            </w:pict>
          </mc:Fallback>
        </mc:AlternateContent>
      </w:r>
    </w:p>
    <w:p w14:paraId="6A079AAA" w14:textId="5436BB82" w:rsidR="008B491A" w:rsidRPr="00020CAF" w:rsidRDefault="00F97FAD" w:rsidP="008B491A">
      <w:pPr>
        <w:rPr>
          <w:sz w:val="24"/>
        </w:rPr>
      </w:pPr>
      <w:r>
        <w:rPr>
          <w:b/>
          <w:noProof/>
          <w:sz w:val="12"/>
        </w:rPr>
        <mc:AlternateContent>
          <mc:Choice Requires="wps">
            <w:drawing>
              <wp:anchor distT="0" distB="0" distL="114300" distR="114300" simplePos="0" relativeHeight="251730432" behindDoc="0" locked="0" layoutInCell="1" allowOverlap="1" wp14:anchorId="37B3A994" wp14:editId="195D8662">
                <wp:simplePos x="0" y="0"/>
                <wp:positionH relativeFrom="column">
                  <wp:posOffset>1734820</wp:posOffset>
                </wp:positionH>
                <wp:positionV relativeFrom="paragraph">
                  <wp:posOffset>69215</wp:posOffset>
                </wp:positionV>
                <wp:extent cx="3317875" cy="484505"/>
                <wp:effectExtent l="0" t="0" r="15875" b="10795"/>
                <wp:wrapNone/>
                <wp:docPr id="1963950698" name="Rectangle: Rounded Corners 1"/>
                <wp:cNvGraphicFramePr/>
                <a:graphic xmlns:a="http://schemas.openxmlformats.org/drawingml/2006/main">
                  <a:graphicData uri="http://schemas.microsoft.com/office/word/2010/wordprocessingShape">
                    <wps:wsp>
                      <wps:cNvSpPr/>
                      <wps:spPr>
                        <a:xfrm>
                          <a:off x="0" y="0"/>
                          <a:ext cx="3317875" cy="48450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A2D1B2D" w14:textId="77777777" w:rsidR="008B491A" w:rsidRDefault="008B491A" w:rsidP="008B491A">
                            <w:r>
                              <w:t>Initialize the Arduino Board and connect the required</w:t>
                            </w:r>
                          </w:p>
                          <w:p w14:paraId="7F7844DE" w14:textId="77777777" w:rsidR="008B491A" w:rsidRDefault="008B491A" w:rsidP="008B491A">
                            <w:r>
                              <w:t xml:space="preserve"> sensors and modules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B3A994" id="Rectangle: Rounded Corners 1" o:spid="_x0000_s1028" style="position:absolute;left:0;text-align:left;margin-left:136.6pt;margin-top:5.45pt;width:261.25pt;height:38.15pt;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" fillcolor="white [3201]" strokecolor="black [3213]" strokeweight="2pt">
                <v:textbox>
                  <w:txbxContent>
                    <w:p w14:paraId="0A2D1B2D" w14:textId="77777777" w:rsidR="008B491A" w:rsidRDefault="008B491A" w:rsidP="008B491A">
                      <w:r>
                        <w:t>Initialize the Arduino Board and connect the required</w:t>
                      </w:r>
                    </w:p>
                    <w:p w14:paraId="7F7844DE" w14:textId="77777777" w:rsidR="008B491A" w:rsidRDefault="008B491A" w:rsidP="008B491A">
                      <w:r>
                        <w:t xml:space="preserve"> sensors and modules</w:t>
                      </w:r>
                    </w:p>
                  </w:txbxContent>
                </v:textbox>
              </v:roundrect>
            </w:pict>
          </mc:Fallback>
        </mc:AlternateContent>
      </w:r>
    </w:p>
    <w:p w14:paraId="40C54C0A" w14:textId="149AC390" w:rsidR="008B491A" w:rsidRPr="00020CAF" w:rsidRDefault="008B491A" w:rsidP="008B491A">
      <w:pPr>
        <w:rPr>
          <w:sz w:val="24"/>
        </w:rPr>
      </w:pPr>
    </w:p>
    <w:p w14:paraId="6C030521" w14:textId="1C767477" w:rsidR="008B491A" w:rsidRPr="00020CAF" w:rsidRDefault="008B491A" w:rsidP="008B491A">
      <w:pPr>
        <w:rPr>
          <w:sz w:val="24"/>
        </w:rPr>
      </w:pPr>
    </w:p>
    <w:p w14:paraId="4AE8B999" w14:textId="64EAE1C6" w:rsidR="008B491A" w:rsidRPr="00020CAF" w:rsidRDefault="00F97FAD" w:rsidP="008B491A">
      <w:pPr>
        <w:rPr>
          <w:sz w:val="24"/>
        </w:rPr>
      </w:pPr>
      <w:r>
        <w:rPr>
          <w:b/>
          <w:noProof/>
          <w:sz w:val="12"/>
        </w:rPr>
        <mc:AlternateContent>
          <mc:Choice Requires="wps">
            <w:drawing>
              <wp:anchor distT="0" distB="0" distL="114300" distR="114300" simplePos="0" relativeHeight="251738624" behindDoc="0" locked="0" layoutInCell="1" allowOverlap="1" wp14:anchorId="21829F0F" wp14:editId="6D447219">
                <wp:simplePos x="0" y="0"/>
                <wp:positionH relativeFrom="column">
                  <wp:posOffset>3362325</wp:posOffset>
                </wp:positionH>
                <wp:positionV relativeFrom="paragraph">
                  <wp:posOffset>24765</wp:posOffset>
                </wp:positionV>
                <wp:extent cx="0" cy="179705"/>
                <wp:effectExtent l="76200" t="0" r="57150" b="48895"/>
                <wp:wrapNone/>
                <wp:docPr id="500157155" name="Straight Arrow Connector 4"/>
                <wp:cNvGraphicFramePr/>
                <a:graphic xmlns:a="http://schemas.openxmlformats.org/drawingml/2006/main">
                  <a:graphicData uri="http://schemas.microsoft.com/office/word/2010/wordprocessingShape">
                    <wps:wsp>
                      <wps:cNvCnPr/>
                      <wps:spPr>
                        <a:xfrm>
                          <a:off x="0" y="0"/>
                          <a:ext cx="0" cy="1797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19380F76" id="Straight Arrow Connector 4" o:spid="_x0000_s1026" type="#_x0000_t32" style="position:absolute;margin-left:264.75pt;margin-top:1.95pt;width:0;height:14.15pt;z-index:251738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" strokecolor="black [3040]">
                <v:stroke endarrow="block"/>
              </v:shape>
            </w:pict>
          </mc:Fallback>
        </mc:AlternateContent>
      </w:r>
    </w:p>
    <w:p w14:paraId="5D25111A" w14:textId="3C78F0AE" w:rsidR="008B491A" w:rsidRPr="00020CAF" w:rsidRDefault="00F97FAD" w:rsidP="008B491A">
      <w:pPr>
        <w:rPr>
          <w:sz w:val="24"/>
        </w:rPr>
      </w:pPr>
      <w:r>
        <w:rPr>
          <w:b/>
          <w:noProof/>
          <w:sz w:val="12"/>
        </w:rPr>
        <mc:AlternateContent>
          <mc:Choice Requires="wps">
            <w:drawing>
              <wp:anchor distT="0" distB="0" distL="114300" distR="114300" simplePos="0" relativeHeight="251731456" behindDoc="0" locked="0" layoutInCell="1" allowOverlap="1" wp14:anchorId="0ACC27A0" wp14:editId="238E13AA">
                <wp:simplePos x="0" y="0"/>
                <wp:positionH relativeFrom="column">
                  <wp:posOffset>1727835</wp:posOffset>
                </wp:positionH>
                <wp:positionV relativeFrom="paragraph">
                  <wp:posOffset>49530</wp:posOffset>
                </wp:positionV>
                <wp:extent cx="3345815" cy="491490"/>
                <wp:effectExtent l="0" t="0" r="26035" b="22860"/>
                <wp:wrapNone/>
                <wp:docPr id="1427938113" name="Rectangle: Rounded Corners 1"/>
                <wp:cNvGraphicFramePr/>
                <a:graphic xmlns:a="http://schemas.openxmlformats.org/drawingml/2006/main">
                  <a:graphicData uri="http://schemas.microsoft.com/office/word/2010/wordprocessingShape">
                    <wps:wsp>
                      <wps:cNvSpPr/>
                      <wps:spPr>
                        <a:xfrm>
                          <a:off x="0" y="0"/>
                          <a:ext cx="3345815" cy="49149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2628FA3" w14:textId="77777777" w:rsidR="008B491A" w:rsidRDefault="008B491A" w:rsidP="008B491A">
                            <w:r>
                              <w:t>Set up the ultrasonic sensor to detect the distance between the user and the object in the environment.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CC27A0" id="_x0000_s1029" style="position:absolute;left:0;text-align:left;margin-left:136.05pt;margin-top:3.9pt;width:263.45pt;height:38.7pt;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" fillcolor="white [3201]" strokecolor="black [3213]" strokeweight="2pt">
                <v:textbox>
                  <w:txbxContent>
                    <w:p w14:paraId="72628FA3" w14:textId="77777777" w:rsidR="008B491A" w:rsidRDefault="008B491A" w:rsidP="008B491A">
                      <w:r>
                        <w:t>Set up the ultrasonic sensor to detect the distance between the user and the object in the environment.</w:t>
                      </w:r>
                    </w:p>
                  </w:txbxContent>
                </v:textbox>
              </v:roundrect>
            </w:pict>
          </mc:Fallback>
        </mc:AlternateContent>
      </w:r>
    </w:p>
    <w:p w14:paraId="720DE936" w14:textId="77777777" w:rsidR="008B491A" w:rsidRPr="00020CAF" w:rsidRDefault="008B491A" w:rsidP="008B491A">
      <w:pPr>
        <w:rPr>
          <w:sz w:val="24"/>
        </w:rPr>
      </w:pPr>
    </w:p>
    <w:p w14:paraId="1AB8A37F" w14:textId="77777777" w:rsidR="008B491A" w:rsidRPr="00020CAF" w:rsidRDefault="008B491A" w:rsidP="008B491A">
      <w:pPr>
        <w:rPr>
          <w:sz w:val="24"/>
        </w:rPr>
      </w:pPr>
    </w:p>
    <w:p w14:paraId="386501C0" w14:textId="527952F2" w:rsidR="008B491A" w:rsidRPr="00020CAF" w:rsidRDefault="00F97FAD" w:rsidP="008B491A">
      <w:pPr>
        <w:rPr>
          <w:sz w:val="24"/>
        </w:rPr>
      </w:pPr>
      <w:r>
        <w:rPr>
          <w:b/>
          <w:noProof/>
          <w:sz w:val="12"/>
        </w:rPr>
        <mc:AlternateContent>
          <mc:Choice Requires="wps">
            <w:drawing>
              <wp:anchor distT="0" distB="0" distL="114300" distR="114300" simplePos="0" relativeHeight="251739648" behindDoc="0" locked="0" layoutInCell="1" allowOverlap="1" wp14:anchorId="3596597B" wp14:editId="0F934924">
                <wp:simplePos x="0" y="0"/>
                <wp:positionH relativeFrom="column">
                  <wp:posOffset>3381375</wp:posOffset>
                </wp:positionH>
                <wp:positionV relativeFrom="paragraph">
                  <wp:posOffset>31115</wp:posOffset>
                </wp:positionV>
                <wp:extent cx="0" cy="179705"/>
                <wp:effectExtent l="76200" t="0" r="57150" b="48895"/>
                <wp:wrapNone/>
                <wp:docPr id="1374080279" name="Straight Arrow Connector 4"/>
                <wp:cNvGraphicFramePr/>
                <a:graphic xmlns:a="http://schemas.openxmlformats.org/drawingml/2006/main">
                  <a:graphicData uri="http://schemas.microsoft.com/office/word/2010/wordprocessingShape">
                    <wps:wsp>
                      <wps:cNvCnPr/>
                      <wps:spPr>
                        <a:xfrm>
                          <a:off x="0" y="0"/>
                          <a:ext cx="0" cy="1797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0C3F3D84" id="Straight Arrow Connector 4" o:spid="_x0000_s1026" type="#_x0000_t32" style="position:absolute;margin-left:266.25pt;margin-top:2.45pt;width:0;height:14.15pt;z-index:251739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" strokecolor="black [3040]">
                <v:stroke endarrow="block"/>
              </v:shape>
            </w:pict>
          </mc:Fallback>
        </mc:AlternateContent>
      </w:r>
    </w:p>
    <w:p w14:paraId="1600E896" w14:textId="1424B5A6" w:rsidR="008B491A" w:rsidRPr="00020CAF" w:rsidRDefault="00F97FAD" w:rsidP="008B491A">
      <w:pPr>
        <w:rPr>
          <w:sz w:val="24"/>
        </w:rPr>
      </w:pPr>
      <w:r>
        <w:rPr>
          <w:b/>
          <w:noProof/>
          <w:sz w:val="12"/>
        </w:rPr>
        <mc:AlternateContent>
          <mc:Choice Requires="wps">
            <w:drawing>
              <wp:anchor distT="0" distB="0" distL="114300" distR="114300" simplePos="0" relativeHeight="251732480" behindDoc="0" locked="0" layoutInCell="1" allowOverlap="1" wp14:anchorId="1159CD1A" wp14:editId="5C4ECBF6">
                <wp:simplePos x="0" y="0"/>
                <wp:positionH relativeFrom="column">
                  <wp:posOffset>1741805</wp:posOffset>
                </wp:positionH>
                <wp:positionV relativeFrom="paragraph">
                  <wp:posOffset>61595</wp:posOffset>
                </wp:positionV>
                <wp:extent cx="3345815" cy="346075"/>
                <wp:effectExtent l="0" t="0" r="26035" b="15875"/>
                <wp:wrapNone/>
                <wp:docPr id="597651754" name="Rectangle: Rounded Corners 1"/>
                <wp:cNvGraphicFramePr/>
                <a:graphic xmlns:a="http://schemas.openxmlformats.org/drawingml/2006/main">
                  <a:graphicData uri="http://schemas.microsoft.com/office/word/2010/wordprocessingShape">
                    <wps:wsp>
                      <wps:cNvSpPr/>
                      <wps:spPr>
                        <a:xfrm>
                          <a:off x="0" y="0"/>
                          <a:ext cx="3345815" cy="3460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5638E09" w14:textId="77777777" w:rsidR="008B491A" w:rsidRDefault="008B491A" w:rsidP="008B491A">
                            <w:r>
                              <w:t>Use an algorithm to detect objects by using a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59CD1A" id="_x0000_s1030" style="position:absolute;left:0;text-align:left;margin-left:137.15pt;margin-top:4.85pt;width:263.45pt;height:27.25pt;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" fillcolor="white [3201]" strokecolor="black [3213]" strokeweight="2pt">
                <v:textbox>
                  <w:txbxContent>
                    <w:p w14:paraId="45638E09" w14:textId="77777777" w:rsidR="008B491A" w:rsidRDefault="008B491A" w:rsidP="008B491A">
                      <w:r>
                        <w:t>Use an algorithm to detect objects by using a sensor.</w:t>
                      </w:r>
                    </w:p>
                  </w:txbxContent>
                </v:textbox>
              </v:roundrect>
            </w:pict>
          </mc:Fallback>
        </mc:AlternateContent>
      </w:r>
    </w:p>
    <w:p w14:paraId="3BE7810F" w14:textId="77777777" w:rsidR="008B491A" w:rsidRPr="00020CAF" w:rsidRDefault="008B491A" w:rsidP="008B491A">
      <w:pPr>
        <w:rPr>
          <w:sz w:val="24"/>
        </w:rPr>
      </w:pPr>
    </w:p>
    <w:p w14:paraId="3B4EE9A0" w14:textId="5C266983" w:rsidR="008B491A" w:rsidRPr="00020CAF" w:rsidRDefault="00F97FAD" w:rsidP="008B491A">
      <w:pPr>
        <w:rPr>
          <w:sz w:val="24"/>
        </w:rPr>
      </w:pPr>
      <w:r>
        <w:rPr>
          <w:b/>
          <w:noProof/>
          <w:sz w:val="12"/>
        </w:rPr>
        <mc:AlternateContent>
          <mc:Choice Requires="wps">
            <w:drawing>
              <wp:anchor distT="0" distB="0" distL="114300" distR="114300" simplePos="0" relativeHeight="251740672" behindDoc="0" locked="0" layoutInCell="1" allowOverlap="1" wp14:anchorId="43E1F095" wp14:editId="5CE1116D">
                <wp:simplePos x="0" y="0"/>
                <wp:positionH relativeFrom="column">
                  <wp:posOffset>3371850</wp:posOffset>
                </wp:positionH>
                <wp:positionV relativeFrom="paragraph">
                  <wp:posOffset>95250</wp:posOffset>
                </wp:positionV>
                <wp:extent cx="0" cy="179705"/>
                <wp:effectExtent l="76200" t="0" r="57150" b="48895"/>
                <wp:wrapNone/>
                <wp:docPr id="2037543036" name="Straight Arrow Connector 4"/>
                <wp:cNvGraphicFramePr/>
                <a:graphic xmlns:a="http://schemas.openxmlformats.org/drawingml/2006/main">
                  <a:graphicData uri="http://schemas.microsoft.com/office/word/2010/wordprocessingShape">
                    <wps:wsp>
                      <wps:cNvCnPr/>
                      <wps:spPr>
                        <a:xfrm>
                          <a:off x="0" y="0"/>
                          <a:ext cx="0" cy="1797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404B0625" id="Straight Arrow Connector 4" o:spid="_x0000_s1026" type="#_x0000_t32" style="position:absolute;margin-left:265.5pt;margin-top:7.5pt;width:0;height:14.15pt;z-index:251740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" strokecolor="black [3040]">
                <v:stroke endarrow="block"/>
              </v:shape>
            </w:pict>
          </mc:Fallback>
        </mc:AlternateContent>
      </w:r>
    </w:p>
    <w:p w14:paraId="5D657C69" w14:textId="054B9D6E" w:rsidR="008B491A" w:rsidRPr="00020CAF" w:rsidRDefault="00F97FAD" w:rsidP="008B491A">
      <w:pPr>
        <w:rPr>
          <w:sz w:val="24"/>
        </w:rPr>
      </w:pPr>
      <w:r>
        <w:rPr>
          <w:b/>
          <w:noProof/>
          <w:sz w:val="12"/>
        </w:rPr>
        <mc:AlternateContent>
          <mc:Choice Requires="wps">
            <w:drawing>
              <wp:anchor distT="0" distB="0" distL="114300" distR="114300" simplePos="0" relativeHeight="251735552" behindDoc="0" locked="0" layoutInCell="1" allowOverlap="1" wp14:anchorId="58C71594" wp14:editId="09CD0ABB">
                <wp:simplePos x="0" y="0"/>
                <wp:positionH relativeFrom="column">
                  <wp:posOffset>1752600</wp:posOffset>
                </wp:positionH>
                <wp:positionV relativeFrom="paragraph">
                  <wp:posOffset>99060</wp:posOffset>
                </wp:positionV>
                <wp:extent cx="3345815" cy="491490"/>
                <wp:effectExtent l="0" t="0" r="26035" b="22860"/>
                <wp:wrapNone/>
                <wp:docPr id="1991538402" name="Rectangle: Rounded Corners 1"/>
                <wp:cNvGraphicFramePr/>
                <a:graphic xmlns:a="http://schemas.openxmlformats.org/drawingml/2006/main">
                  <a:graphicData uri="http://schemas.microsoft.com/office/word/2010/wordprocessingShape">
                    <wps:wsp>
                      <wps:cNvSpPr/>
                      <wps:spPr>
                        <a:xfrm>
                          <a:off x="0" y="0"/>
                          <a:ext cx="3345815" cy="49149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7C928F8" w14:textId="77777777" w:rsidR="008B491A" w:rsidRDefault="008B491A" w:rsidP="008B491A">
                            <w:r>
                              <w:t>If an object is detected, determine its distance</w:t>
                            </w:r>
                          </w:p>
                          <w:p w14:paraId="7B35B5F7" w14:textId="77777777" w:rsidR="008B491A" w:rsidRDefault="008B491A" w:rsidP="008B491A">
                            <w:r>
                              <w:t>From the user using ultrasonic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C71594" id="_x0000_s1031" style="position:absolute;left:0;text-align:left;margin-left:138pt;margin-top:7.8pt;width:263.45pt;height:38.7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" fillcolor="white [3201]" strokecolor="black [3213]" strokeweight="2pt">
                <v:textbox>
                  <w:txbxContent>
                    <w:p w14:paraId="77C928F8" w14:textId="77777777" w:rsidR="008B491A" w:rsidRDefault="008B491A" w:rsidP="008B491A">
                      <w:r>
                        <w:t>If an object is detected, determine its distance</w:t>
                      </w:r>
                    </w:p>
                    <w:p w14:paraId="7B35B5F7" w14:textId="77777777" w:rsidR="008B491A" w:rsidRDefault="008B491A" w:rsidP="008B491A">
                      <w:r>
                        <w:t>From the user using ultrasonic sensor.</w:t>
                      </w:r>
                    </w:p>
                  </w:txbxContent>
                </v:textbox>
              </v:roundrect>
            </w:pict>
          </mc:Fallback>
        </mc:AlternateContent>
      </w:r>
    </w:p>
    <w:p w14:paraId="1962A775" w14:textId="77777777" w:rsidR="008B491A" w:rsidRPr="00020CAF" w:rsidRDefault="008B491A" w:rsidP="008B491A">
      <w:pPr>
        <w:rPr>
          <w:sz w:val="24"/>
        </w:rPr>
      </w:pPr>
    </w:p>
    <w:p w14:paraId="78BEE8C6" w14:textId="77777777" w:rsidR="008B491A" w:rsidRPr="00020CAF" w:rsidRDefault="008B491A" w:rsidP="008B491A">
      <w:pPr>
        <w:rPr>
          <w:sz w:val="24"/>
        </w:rPr>
      </w:pPr>
    </w:p>
    <w:p w14:paraId="4EF4F9C0" w14:textId="25E9D143" w:rsidR="008B491A" w:rsidRPr="00020CAF" w:rsidRDefault="00F97FAD" w:rsidP="008B491A">
      <w:pPr>
        <w:rPr>
          <w:sz w:val="24"/>
        </w:rPr>
      </w:pPr>
      <w:r>
        <w:rPr>
          <w:b/>
          <w:noProof/>
          <w:sz w:val="12"/>
        </w:rPr>
        <mc:AlternateContent>
          <mc:Choice Requires="wps">
            <w:drawing>
              <wp:anchor distT="0" distB="0" distL="114300" distR="114300" simplePos="0" relativeHeight="251741696" behindDoc="0" locked="0" layoutInCell="1" allowOverlap="1" wp14:anchorId="03731717" wp14:editId="77B09CA8">
                <wp:simplePos x="0" y="0"/>
                <wp:positionH relativeFrom="column">
                  <wp:posOffset>3371850</wp:posOffset>
                </wp:positionH>
                <wp:positionV relativeFrom="paragraph">
                  <wp:posOffset>62230</wp:posOffset>
                </wp:positionV>
                <wp:extent cx="0" cy="179705"/>
                <wp:effectExtent l="76200" t="0" r="57150" b="48895"/>
                <wp:wrapNone/>
                <wp:docPr id="842974018" name="Straight Arrow Connector 4"/>
                <wp:cNvGraphicFramePr/>
                <a:graphic xmlns:a="http://schemas.openxmlformats.org/drawingml/2006/main">
                  <a:graphicData uri="http://schemas.microsoft.com/office/word/2010/wordprocessingShape">
                    <wps:wsp>
                      <wps:cNvCnPr/>
                      <wps:spPr>
                        <a:xfrm>
                          <a:off x="0" y="0"/>
                          <a:ext cx="0" cy="1797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2D819008" id="Straight Arrow Connector 4" o:spid="_x0000_s1026" type="#_x0000_t32" style="position:absolute;margin-left:265.5pt;margin-top:4.9pt;width:0;height:14.15pt;z-index:251741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" strokecolor="black [3040]">
                <v:stroke endarrow="block"/>
              </v:shape>
            </w:pict>
          </mc:Fallback>
        </mc:AlternateContent>
      </w:r>
    </w:p>
    <w:p w14:paraId="271E247A" w14:textId="2E923D46" w:rsidR="008B491A" w:rsidRPr="00020CAF" w:rsidRDefault="00F97FAD" w:rsidP="008B491A">
      <w:pPr>
        <w:rPr>
          <w:sz w:val="24"/>
        </w:rPr>
      </w:pPr>
      <w:r>
        <w:rPr>
          <w:b/>
          <w:noProof/>
          <w:sz w:val="12"/>
        </w:rPr>
        <mc:AlternateContent>
          <mc:Choice Requires="wps">
            <w:drawing>
              <wp:anchor distT="0" distB="0" distL="114300" distR="114300" simplePos="0" relativeHeight="251734528" behindDoc="0" locked="0" layoutInCell="1" allowOverlap="1" wp14:anchorId="296219C3" wp14:editId="6651184D">
                <wp:simplePos x="0" y="0"/>
                <wp:positionH relativeFrom="column">
                  <wp:posOffset>1748155</wp:posOffset>
                </wp:positionH>
                <wp:positionV relativeFrom="paragraph">
                  <wp:posOffset>75565</wp:posOffset>
                </wp:positionV>
                <wp:extent cx="3345815" cy="851535"/>
                <wp:effectExtent l="0" t="0" r="26035" b="24765"/>
                <wp:wrapNone/>
                <wp:docPr id="1392011164" name="Rectangle: Rounded Corners 1"/>
                <wp:cNvGraphicFramePr/>
                <a:graphic xmlns:a="http://schemas.openxmlformats.org/drawingml/2006/main">
                  <a:graphicData uri="http://schemas.microsoft.com/office/word/2010/wordprocessingShape">
                    <wps:wsp>
                      <wps:cNvSpPr/>
                      <wps:spPr>
                        <a:xfrm>
                          <a:off x="0" y="0"/>
                          <a:ext cx="3345815" cy="85153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5CDEB43" w14:textId="77777777" w:rsidR="008B491A" w:rsidRDefault="008B491A" w:rsidP="008B491A">
                            <w:r>
                              <w:t>If the object is within a certain range,</w:t>
                            </w:r>
                          </w:p>
                          <w:p w14:paraId="57C750E4" w14:textId="77777777" w:rsidR="008B491A" w:rsidRDefault="008B491A" w:rsidP="008B491A">
                            <w:r>
                              <w:t>Notify the user by beeping an audio sound using buzzer and give sensing feedback by using the vibration motor which are attached to the shoe.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6219C3" id="_x0000_s1032" style="position:absolute;left:0;text-align:left;margin-left:137.65pt;margin-top:5.95pt;width:263.45pt;height:67.05pt;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" fillcolor="white [3201]" strokecolor="black [3213]" strokeweight="2pt">
                <v:textbox>
                  <w:txbxContent>
                    <w:p w14:paraId="55CDEB43" w14:textId="77777777" w:rsidR="008B491A" w:rsidRDefault="008B491A" w:rsidP="008B491A">
                      <w:r>
                        <w:t>If the object is within a certain range,</w:t>
                      </w:r>
                    </w:p>
                    <w:p w14:paraId="57C750E4" w14:textId="77777777" w:rsidR="008B491A" w:rsidRDefault="008B491A" w:rsidP="008B491A">
                      <w:r>
                        <w:t>Notify the user by beeping an audio sound using buzzer and give sensing feedback by using the vibration motor which are attached to the shoe.</w:t>
                      </w:r>
                    </w:p>
                  </w:txbxContent>
                </v:textbox>
              </v:roundrect>
            </w:pict>
          </mc:Fallback>
        </mc:AlternateContent>
      </w:r>
    </w:p>
    <w:p w14:paraId="4A6A1B1C" w14:textId="77777777" w:rsidR="008B491A" w:rsidRPr="00020CAF" w:rsidRDefault="008B491A" w:rsidP="008B491A">
      <w:pPr>
        <w:rPr>
          <w:sz w:val="24"/>
        </w:rPr>
      </w:pPr>
    </w:p>
    <w:p w14:paraId="639EE340" w14:textId="77777777" w:rsidR="008B491A" w:rsidRPr="00020CAF" w:rsidRDefault="008B491A" w:rsidP="008B491A">
      <w:pPr>
        <w:rPr>
          <w:sz w:val="24"/>
        </w:rPr>
      </w:pPr>
    </w:p>
    <w:p w14:paraId="61810589" w14:textId="77777777" w:rsidR="008B491A" w:rsidRPr="00020CAF" w:rsidRDefault="008B491A" w:rsidP="008B491A">
      <w:pPr>
        <w:rPr>
          <w:sz w:val="24"/>
        </w:rPr>
      </w:pPr>
    </w:p>
    <w:p w14:paraId="2DBE3934" w14:textId="77777777" w:rsidR="008B491A" w:rsidRPr="00020CAF" w:rsidRDefault="008B491A" w:rsidP="008B491A">
      <w:pPr>
        <w:rPr>
          <w:sz w:val="24"/>
        </w:rPr>
      </w:pPr>
    </w:p>
    <w:p w14:paraId="75A550F6" w14:textId="489E1E02" w:rsidR="008B491A" w:rsidRPr="00020CAF" w:rsidRDefault="00F97FAD" w:rsidP="008B491A">
      <w:pPr>
        <w:rPr>
          <w:sz w:val="24"/>
        </w:rPr>
      </w:pPr>
      <w:r>
        <w:rPr>
          <w:b/>
          <w:noProof/>
          <w:sz w:val="12"/>
        </w:rPr>
        <mc:AlternateContent>
          <mc:Choice Requires="wps">
            <w:drawing>
              <wp:anchor distT="0" distB="0" distL="114300" distR="114300" simplePos="0" relativeHeight="251742720" behindDoc="0" locked="0" layoutInCell="1" allowOverlap="1" wp14:anchorId="48A49ABF" wp14:editId="6D31526B">
                <wp:simplePos x="0" y="0"/>
                <wp:positionH relativeFrom="column">
                  <wp:posOffset>3381375</wp:posOffset>
                </wp:positionH>
                <wp:positionV relativeFrom="paragraph">
                  <wp:posOffset>41275</wp:posOffset>
                </wp:positionV>
                <wp:extent cx="0" cy="179705"/>
                <wp:effectExtent l="76200" t="0" r="57150" b="48895"/>
                <wp:wrapNone/>
                <wp:docPr id="1189485273" name="Straight Arrow Connector 4"/>
                <wp:cNvGraphicFramePr/>
                <a:graphic xmlns:a="http://schemas.openxmlformats.org/drawingml/2006/main">
                  <a:graphicData uri="http://schemas.microsoft.com/office/word/2010/wordprocessingShape">
                    <wps:wsp>
                      <wps:cNvCnPr/>
                      <wps:spPr>
                        <a:xfrm>
                          <a:off x="0" y="0"/>
                          <a:ext cx="0" cy="1797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24D94772" id="Straight Arrow Connector 4" o:spid="_x0000_s1026" type="#_x0000_t32" style="position:absolute;margin-left:266.25pt;margin-top:3.25pt;width:0;height:14.15pt;z-index:251742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" strokecolor="black [3040]">
                <v:stroke endarrow="block"/>
              </v:shape>
            </w:pict>
          </mc:Fallback>
        </mc:AlternateContent>
      </w:r>
    </w:p>
    <w:p w14:paraId="621FDBBC" w14:textId="3A3A8436" w:rsidR="008B491A" w:rsidRPr="00020CAF" w:rsidRDefault="00F97FAD" w:rsidP="008B491A">
      <w:pPr>
        <w:rPr>
          <w:sz w:val="24"/>
        </w:rPr>
      </w:pPr>
      <w:r>
        <w:rPr>
          <w:b/>
          <w:noProof/>
          <w:sz w:val="12"/>
        </w:rPr>
        <mc:AlternateContent>
          <mc:Choice Requires="wps">
            <w:drawing>
              <wp:anchor distT="0" distB="0" distL="114300" distR="114300" simplePos="0" relativeHeight="251733504" behindDoc="0" locked="0" layoutInCell="1" allowOverlap="1" wp14:anchorId="161CA0F8" wp14:editId="23614614">
                <wp:simplePos x="0" y="0"/>
                <wp:positionH relativeFrom="column">
                  <wp:posOffset>1767205</wp:posOffset>
                </wp:positionH>
                <wp:positionV relativeFrom="paragraph">
                  <wp:posOffset>69215</wp:posOffset>
                </wp:positionV>
                <wp:extent cx="3345815" cy="650875"/>
                <wp:effectExtent l="0" t="0" r="26035" b="15875"/>
                <wp:wrapNone/>
                <wp:docPr id="847530070" name="Rectangle: Rounded Corners 1"/>
                <wp:cNvGraphicFramePr/>
                <a:graphic xmlns:a="http://schemas.openxmlformats.org/drawingml/2006/main">
                  <a:graphicData uri="http://schemas.microsoft.com/office/word/2010/wordprocessingShape">
                    <wps:wsp>
                      <wps:cNvSpPr/>
                      <wps:spPr>
                        <a:xfrm>
                          <a:off x="0" y="0"/>
                          <a:ext cx="3345815" cy="65087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788F3FC" w14:textId="77777777" w:rsidR="008B491A" w:rsidRDefault="008B491A" w:rsidP="008B491A">
                            <w:r>
                              <w:t>If no object is detected or the object is outside the user’s range, continue detecting the environment with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1CA0F8" id="_x0000_s1033" style="position:absolute;left:0;text-align:left;margin-left:139.15pt;margin-top:5.45pt;width:263.45pt;height:51.25pt;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" fillcolor="white [3201]" strokecolor="black [3213]" strokeweight="2pt">
                <v:textbox>
                  <w:txbxContent>
                    <w:p w14:paraId="3788F3FC" w14:textId="77777777" w:rsidR="008B491A" w:rsidRDefault="008B491A" w:rsidP="008B491A">
                      <w:r>
                        <w:t>If no object is detected or the object is outside the user’s range, continue detecting the environment with sensor.</w:t>
                      </w:r>
                    </w:p>
                  </w:txbxContent>
                </v:textbox>
              </v:roundrect>
            </w:pict>
          </mc:Fallback>
        </mc:AlternateContent>
      </w:r>
    </w:p>
    <w:p w14:paraId="7B3DAA90" w14:textId="0DBA2C19" w:rsidR="008B491A" w:rsidRPr="00020CAF" w:rsidRDefault="008B491A" w:rsidP="008B491A">
      <w:pPr>
        <w:rPr>
          <w:sz w:val="24"/>
        </w:rPr>
      </w:pPr>
    </w:p>
    <w:p w14:paraId="07C54C67" w14:textId="77777777" w:rsidR="008B491A" w:rsidRPr="00020CAF" w:rsidRDefault="008B491A" w:rsidP="008B491A">
      <w:pPr>
        <w:rPr>
          <w:sz w:val="24"/>
        </w:rPr>
      </w:pPr>
    </w:p>
    <w:p w14:paraId="3710C916" w14:textId="20FFE413" w:rsidR="008B491A" w:rsidRPr="00020CAF" w:rsidRDefault="00F97FAD" w:rsidP="008B491A">
      <w:pPr>
        <w:rPr>
          <w:sz w:val="24"/>
        </w:rPr>
      </w:pPr>
      <w:r>
        <w:rPr>
          <w:b/>
          <w:noProof/>
          <w:sz w:val="12"/>
        </w:rPr>
        <mc:AlternateContent>
          <mc:Choice Requires="wps">
            <w:drawing>
              <wp:anchor distT="0" distB="0" distL="114300" distR="114300" simplePos="0" relativeHeight="251743744" behindDoc="0" locked="0" layoutInCell="1" allowOverlap="1" wp14:anchorId="43A184F3" wp14:editId="4F017751">
                <wp:simplePos x="0" y="0"/>
                <wp:positionH relativeFrom="column">
                  <wp:posOffset>3390900</wp:posOffset>
                </wp:positionH>
                <wp:positionV relativeFrom="paragraph">
                  <wp:posOffset>153035</wp:posOffset>
                </wp:positionV>
                <wp:extent cx="0" cy="179705"/>
                <wp:effectExtent l="76200" t="0" r="57150" b="48895"/>
                <wp:wrapNone/>
                <wp:docPr id="1602355339" name="Straight Arrow Connector 4"/>
                <wp:cNvGraphicFramePr/>
                <a:graphic xmlns:a="http://schemas.openxmlformats.org/drawingml/2006/main">
                  <a:graphicData uri="http://schemas.microsoft.com/office/word/2010/wordprocessingShape">
                    <wps:wsp>
                      <wps:cNvCnPr/>
                      <wps:spPr>
                        <a:xfrm>
                          <a:off x="0" y="0"/>
                          <a:ext cx="0" cy="1797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3DF8493A" id="Straight Arrow Connector 4" o:spid="_x0000_s1026" type="#_x0000_t32" style="position:absolute;margin-left:267pt;margin-top:12.05pt;width:0;height:14.15pt;z-index:251743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" strokecolor="black [3040]">
                <v:stroke endarrow="block"/>
              </v:shape>
            </w:pict>
          </mc:Fallback>
        </mc:AlternateContent>
      </w:r>
    </w:p>
    <w:p w14:paraId="19FF1747" w14:textId="6DD38B21" w:rsidR="008B491A" w:rsidRPr="00020CAF" w:rsidRDefault="00F97FAD" w:rsidP="008B491A">
      <w:pPr>
        <w:rPr>
          <w:sz w:val="24"/>
        </w:rPr>
      </w:pPr>
      <w:r>
        <w:rPr>
          <w:b/>
          <w:noProof/>
          <w:sz w:val="12"/>
        </w:rPr>
        <mc:AlternateContent>
          <mc:Choice Requires="wps">
            <w:drawing>
              <wp:anchor distT="0" distB="0" distL="114300" distR="114300" simplePos="0" relativeHeight="251736576" behindDoc="0" locked="0" layoutInCell="1" allowOverlap="1" wp14:anchorId="20CC6324" wp14:editId="29761EE6">
                <wp:simplePos x="0" y="0"/>
                <wp:positionH relativeFrom="column">
                  <wp:posOffset>3026410</wp:posOffset>
                </wp:positionH>
                <wp:positionV relativeFrom="paragraph">
                  <wp:posOffset>161925</wp:posOffset>
                </wp:positionV>
                <wp:extent cx="762000" cy="516255"/>
                <wp:effectExtent l="0" t="0" r="19050" b="17145"/>
                <wp:wrapNone/>
                <wp:docPr id="1401733338" name="Oval 1"/>
                <wp:cNvGraphicFramePr/>
                <a:graphic xmlns:a="http://schemas.openxmlformats.org/drawingml/2006/main">
                  <a:graphicData uri="http://schemas.microsoft.com/office/word/2010/wordprocessingShape">
                    <wps:wsp>
                      <wps:cNvSpPr/>
                      <wps:spPr>
                        <a:xfrm>
                          <a:off x="0" y="0"/>
                          <a:ext cx="762000" cy="51625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FC39DC6" w14:textId="77777777" w:rsidR="008B491A" w:rsidRPr="00664FD0" w:rsidRDefault="008B491A" w:rsidP="008B491A">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CC6324" id="_x0000_s1034" style="position:absolute;left:0;text-align:left;margin-left:238.3pt;margin-top:12.75pt;width:60pt;height:40.65pt;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" fillcolor="white [3201]" strokecolor="black [3213]" strokeweight="2pt">
                <v:textbox>
                  <w:txbxContent>
                    <w:p w14:paraId="7FC39DC6" w14:textId="77777777" w:rsidR="008B491A" w:rsidRPr="00664FD0" w:rsidRDefault="008B491A" w:rsidP="008B491A">
                      <w:r>
                        <w:t>Stop</w:t>
                      </w:r>
                    </w:p>
                  </w:txbxContent>
                </v:textbox>
              </v:oval>
            </w:pict>
          </mc:Fallback>
        </mc:AlternateContent>
      </w:r>
    </w:p>
    <w:p w14:paraId="6A2CC0CD" w14:textId="213AF4F1" w:rsidR="008B491A" w:rsidRPr="00020CAF" w:rsidRDefault="008B491A" w:rsidP="008B491A">
      <w:pPr>
        <w:rPr>
          <w:sz w:val="24"/>
        </w:rPr>
      </w:pPr>
    </w:p>
    <w:p w14:paraId="51ED79A6" w14:textId="452997ED" w:rsidR="008B491A" w:rsidRPr="00020CAF" w:rsidRDefault="008B491A" w:rsidP="008B491A">
      <w:pPr>
        <w:rPr>
          <w:sz w:val="24"/>
        </w:rPr>
      </w:pPr>
    </w:p>
    <w:p w14:paraId="1E60B4D7" w14:textId="77777777" w:rsidR="008B491A" w:rsidRPr="00020CAF" w:rsidRDefault="008B491A" w:rsidP="008B491A">
      <w:pPr>
        <w:rPr>
          <w:sz w:val="24"/>
        </w:rPr>
      </w:pPr>
    </w:p>
    <w:p w14:paraId="7F066648" w14:textId="77777777" w:rsidR="008B491A" w:rsidRPr="00020CAF" w:rsidRDefault="008B491A" w:rsidP="008B491A">
      <w:pPr>
        <w:rPr>
          <w:sz w:val="24"/>
        </w:rPr>
      </w:pPr>
    </w:p>
    <w:p w14:paraId="338ED19E" w14:textId="77777777" w:rsidR="008B491A" w:rsidRPr="00020CAF" w:rsidRDefault="008B491A" w:rsidP="008B491A">
      <w:pPr>
        <w:rPr>
          <w:sz w:val="24"/>
        </w:rPr>
      </w:pPr>
    </w:p>
    <w:p w14:paraId="090C5ED0" w14:textId="77777777" w:rsidR="008B491A" w:rsidRDefault="008B491A" w:rsidP="008B491A">
      <w:pPr>
        <w:rPr>
          <w:sz w:val="24"/>
        </w:rPr>
      </w:pPr>
    </w:p>
    <w:p w14:paraId="588F0E83" w14:textId="0FCEC257" w:rsidR="00206BAE" w:rsidRPr="00E52A70" w:rsidRDefault="008B491A" w:rsidP="008B491A">
      <w:pPr>
        <w:tabs>
          <w:tab w:val="left" w:pos="1067"/>
          <w:tab w:val="center" w:pos="5664"/>
        </w:tabs>
        <w:ind w:right="113"/>
        <w:jc w:val="left"/>
        <w:rPr>
          <w:sz w:val="24"/>
          <w:szCs w:val="24"/>
        </w:rPr>
      </w:pPr>
      <w:r>
        <w:rPr>
          <w:sz w:val="24"/>
        </w:rPr>
        <w:lastRenderedPageBreak/>
        <w:tab/>
      </w:r>
    </w:p>
    <w:p w14:paraId="2621EA7C" w14:textId="3F09AE0B" w:rsidR="00206BAE" w:rsidRPr="00C7261F" w:rsidRDefault="00206BAE" w:rsidP="008B491A">
      <w:pPr>
        <w:pStyle w:val="ListParagraph"/>
        <w:numPr>
          <w:ilvl w:val="0"/>
          <w:numId w:val="1"/>
        </w:numPr>
        <w:tabs>
          <w:tab w:val="left" w:pos="1067"/>
          <w:tab w:val="center" w:pos="5664"/>
        </w:tabs>
        <w:ind w:left="283" w:right="113"/>
        <w:jc w:val="center"/>
        <w:rPr>
          <w:b/>
          <w:bCs/>
          <w:sz w:val="32"/>
          <w:szCs w:val="32"/>
        </w:rPr>
      </w:pPr>
      <w:r w:rsidRPr="00C7261F">
        <w:rPr>
          <w:b/>
          <w:bCs/>
          <w:sz w:val="32"/>
          <w:szCs w:val="32"/>
        </w:rPr>
        <w:t>W</w:t>
      </w:r>
      <w:r w:rsidR="00BA2EC3">
        <w:rPr>
          <w:b/>
          <w:bCs/>
          <w:sz w:val="32"/>
          <w:szCs w:val="32"/>
        </w:rPr>
        <w:t>ORKING PRINCIPLES</w:t>
      </w:r>
    </w:p>
    <w:p w14:paraId="0C8BDE63" w14:textId="77777777" w:rsidR="00206BAE" w:rsidRPr="00E52A70" w:rsidRDefault="00206BAE" w:rsidP="00031210">
      <w:pPr>
        <w:pStyle w:val="BodyText"/>
        <w:spacing w:after="0" w:line="268" w:lineRule="auto"/>
        <w:ind w:left="283" w:right="113"/>
        <w:rPr>
          <w:sz w:val="24"/>
          <w:szCs w:val="24"/>
        </w:rPr>
      </w:pPr>
    </w:p>
    <w:p w14:paraId="50E8EE8C" w14:textId="12A8FD3E" w:rsidR="00206BAE" w:rsidRPr="00E52A70" w:rsidRDefault="00206BAE" w:rsidP="00031210">
      <w:pPr>
        <w:pStyle w:val="BodyText"/>
        <w:spacing w:after="0" w:line="268" w:lineRule="auto"/>
        <w:ind w:left="283" w:right="113" w:firstLine="0"/>
        <w:rPr>
          <w:sz w:val="24"/>
          <w:szCs w:val="24"/>
        </w:rPr>
      </w:pPr>
      <w:r w:rsidRPr="00E52A70">
        <w:rPr>
          <w:sz w:val="24"/>
          <w:szCs w:val="24"/>
        </w:rPr>
        <w:t>Implementation: After connecting all of the parts in accordance with the circuit diagram and</w:t>
      </w:r>
      <w:r w:rsidRPr="00E52A70">
        <w:rPr>
          <w:spacing w:val="1"/>
          <w:sz w:val="24"/>
          <w:szCs w:val="24"/>
        </w:rPr>
        <w:t xml:space="preserve"> </w:t>
      </w:r>
      <w:r w:rsidRPr="00E52A70">
        <w:rPr>
          <w:sz w:val="24"/>
          <w:szCs w:val="24"/>
        </w:rPr>
        <w:t>programming the</w:t>
      </w:r>
      <w:r w:rsidRPr="00E52A70">
        <w:rPr>
          <w:spacing w:val="-4"/>
          <w:sz w:val="24"/>
          <w:szCs w:val="24"/>
        </w:rPr>
        <w:t xml:space="preserve"> </w:t>
      </w:r>
      <w:r w:rsidRPr="00E52A70">
        <w:rPr>
          <w:sz w:val="24"/>
          <w:szCs w:val="24"/>
        </w:rPr>
        <w:t>Arduino boards.</w:t>
      </w:r>
      <w:r w:rsidRPr="00E52A70">
        <w:rPr>
          <w:spacing w:val="-3"/>
          <w:sz w:val="24"/>
          <w:szCs w:val="24"/>
        </w:rPr>
        <w:t xml:space="preserve"> </w:t>
      </w:r>
      <w:r w:rsidRPr="00E52A70">
        <w:rPr>
          <w:sz w:val="24"/>
          <w:szCs w:val="24"/>
        </w:rPr>
        <w:t>We're</w:t>
      </w:r>
      <w:r w:rsidRPr="00E52A70">
        <w:rPr>
          <w:spacing w:val="-4"/>
          <w:sz w:val="24"/>
          <w:szCs w:val="24"/>
        </w:rPr>
        <w:t xml:space="preserve"> </w:t>
      </w:r>
      <w:r w:rsidRPr="00E52A70">
        <w:rPr>
          <w:sz w:val="24"/>
          <w:szCs w:val="24"/>
        </w:rPr>
        <w:t>prepared</w:t>
      </w:r>
      <w:r w:rsidRPr="00E52A70">
        <w:rPr>
          <w:spacing w:val="-4"/>
          <w:sz w:val="24"/>
          <w:szCs w:val="24"/>
        </w:rPr>
        <w:t xml:space="preserve"> </w:t>
      </w:r>
      <w:r w:rsidRPr="00E52A70">
        <w:rPr>
          <w:sz w:val="24"/>
          <w:szCs w:val="24"/>
        </w:rPr>
        <w:t>to us the smart shoe.</w:t>
      </w:r>
    </w:p>
    <w:p w14:paraId="66F0136E" w14:textId="2A3C256A" w:rsidR="00206BAE" w:rsidRPr="00E52A70" w:rsidRDefault="00206BAE" w:rsidP="00031210">
      <w:pPr>
        <w:pStyle w:val="BodyText"/>
        <w:spacing w:after="0"/>
        <w:ind w:left="283" w:right="113" w:firstLine="0"/>
        <w:rPr>
          <w:sz w:val="24"/>
          <w:szCs w:val="24"/>
        </w:rPr>
      </w:pPr>
      <w:r w:rsidRPr="00E52A70">
        <w:rPr>
          <w:sz w:val="24"/>
          <w:szCs w:val="24"/>
        </w:rPr>
        <w:t>The</w:t>
      </w:r>
      <w:r w:rsidRPr="00E52A70">
        <w:rPr>
          <w:spacing w:val="-3"/>
          <w:sz w:val="24"/>
          <w:szCs w:val="24"/>
        </w:rPr>
        <w:t xml:space="preserve"> </w:t>
      </w:r>
      <w:r w:rsidRPr="00E52A70">
        <w:rPr>
          <w:sz w:val="24"/>
          <w:szCs w:val="24"/>
        </w:rPr>
        <w:t>smart shoe is capable</w:t>
      </w:r>
      <w:r w:rsidRPr="00E52A70">
        <w:rPr>
          <w:spacing w:val="-5"/>
          <w:sz w:val="24"/>
          <w:szCs w:val="24"/>
        </w:rPr>
        <w:t xml:space="preserve"> </w:t>
      </w:r>
      <w:r w:rsidRPr="00E52A70">
        <w:rPr>
          <w:sz w:val="24"/>
          <w:szCs w:val="24"/>
        </w:rPr>
        <w:t>of</w:t>
      </w:r>
      <w:r w:rsidRPr="00E52A70">
        <w:rPr>
          <w:spacing w:val="-3"/>
          <w:sz w:val="24"/>
          <w:szCs w:val="24"/>
        </w:rPr>
        <w:t xml:space="preserve"> </w:t>
      </w:r>
      <w:r w:rsidRPr="00E52A70">
        <w:rPr>
          <w:sz w:val="24"/>
          <w:szCs w:val="24"/>
        </w:rPr>
        <w:t>detecting object in two angles:</w:t>
      </w:r>
    </w:p>
    <w:p w14:paraId="23265AEC" w14:textId="4A1D607C" w:rsidR="00206BAE" w:rsidRPr="00E52A70" w:rsidRDefault="00206BAE" w:rsidP="00031210">
      <w:pPr>
        <w:pStyle w:val="ListParagraph"/>
        <w:widowControl w:val="0"/>
        <w:tabs>
          <w:tab w:val="left" w:pos="1620"/>
          <w:tab w:val="left" w:pos="1621"/>
        </w:tabs>
        <w:autoSpaceDE w:val="0"/>
        <w:autoSpaceDN w:val="0"/>
        <w:ind w:left="283" w:right="113"/>
        <w:contextualSpacing w:val="0"/>
        <w:jc w:val="both"/>
      </w:pPr>
      <w:r w:rsidRPr="00E52A70">
        <w:t xml:space="preserve">1) 180 degrees (Horizontally) </w:t>
      </w:r>
    </w:p>
    <w:p w14:paraId="117AE229" w14:textId="3E4A7954" w:rsidR="00206BAE" w:rsidRPr="00E52A70" w:rsidRDefault="00206BAE" w:rsidP="00031210">
      <w:pPr>
        <w:widowControl w:val="0"/>
        <w:tabs>
          <w:tab w:val="left" w:pos="1620"/>
          <w:tab w:val="left" w:pos="1621"/>
        </w:tabs>
        <w:autoSpaceDE w:val="0"/>
        <w:autoSpaceDN w:val="0"/>
        <w:ind w:left="283" w:right="113"/>
        <w:jc w:val="both"/>
        <w:rPr>
          <w:sz w:val="24"/>
          <w:szCs w:val="24"/>
        </w:rPr>
      </w:pPr>
      <w:r w:rsidRPr="00E52A70">
        <w:rPr>
          <w:sz w:val="24"/>
          <w:szCs w:val="24"/>
        </w:rPr>
        <w:t>2) 45 degrees (Facing Upwards)</w:t>
      </w:r>
    </w:p>
    <w:p w14:paraId="52E6E632" w14:textId="77777777" w:rsidR="00712456" w:rsidRPr="00E52A70" w:rsidRDefault="00712456" w:rsidP="00031210">
      <w:pPr>
        <w:widowControl w:val="0"/>
        <w:tabs>
          <w:tab w:val="left" w:pos="1620"/>
          <w:tab w:val="left" w:pos="1621"/>
        </w:tabs>
        <w:autoSpaceDE w:val="0"/>
        <w:autoSpaceDN w:val="0"/>
        <w:ind w:left="283" w:right="113"/>
        <w:jc w:val="both"/>
        <w:rPr>
          <w:sz w:val="24"/>
          <w:szCs w:val="24"/>
        </w:rPr>
      </w:pPr>
    </w:p>
    <w:p w14:paraId="55B49F65" w14:textId="77777777" w:rsidR="00206BAE" w:rsidRPr="00E52A70" w:rsidRDefault="00206BAE" w:rsidP="00031210">
      <w:pPr>
        <w:pStyle w:val="BodyText"/>
        <w:spacing w:after="0"/>
        <w:ind w:left="283" w:right="113" w:firstLine="0"/>
        <w:rPr>
          <w:sz w:val="24"/>
          <w:szCs w:val="24"/>
        </w:rPr>
      </w:pPr>
      <w:r w:rsidRPr="00E52A70">
        <w:rPr>
          <w:sz w:val="24"/>
          <w:szCs w:val="24"/>
        </w:rPr>
        <w:t>Setting</w:t>
      </w:r>
      <w:r w:rsidRPr="00E52A70">
        <w:rPr>
          <w:spacing w:val="-6"/>
          <w:sz w:val="24"/>
          <w:szCs w:val="24"/>
        </w:rPr>
        <w:t xml:space="preserve"> </w:t>
      </w:r>
      <w:r w:rsidRPr="00E52A70">
        <w:rPr>
          <w:sz w:val="24"/>
          <w:szCs w:val="24"/>
        </w:rPr>
        <w:t>up</w:t>
      </w:r>
      <w:r w:rsidRPr="00E52A70">
        <w:rPr>
          <w:spacing w:val="-3"/>
          <w:sz w:val="24"/>
          <w:szCs w:val="24"/>
        </w:rPr>
        <w:t xml:space="preserve"> </w:t>
      </w:r>
      <w:r w:rsidRPr="00E52A70">
        <w:rPr>
          <w:sz w:val="24"/>
          <w:szCs w:val="24"/>
        </w:rPr>
        <w:t>Vibration motor module:</w:t>
      </w:r>
    </w:p>
    <w:p w14:paraId="22F3F850" w14:textId="65B65D0C" w:rsidR="00206BAE" w:rsidRPr="00E52A70" w:rsidRDefault="00206BAE" w:rsidP="00031210">
      <w:pPr>
        <w:pStyle w:val="BodyText"/>
        <w:spacing w:after="0" w:line="268" w:lineRule="auto"/>
        <w:ind w:left="283" w:right="113" w:firstLine="0"/>
        <w:rPr>
          <w:sz w:val="24"/>
          <w:szCs w:val="24"/>
        </w:rPr>
      </w:pPr>
      <w:r w:rsidRPr="00E52A70">
        <w:rPr>
          <w:sz w:val="24"/>
          <w:szCs w:val="24"/>
        </w:rPr>
        <w:t>You can directly use the Vibration Motor module after purchasing from market,</w:t>
      </w:r>
      <w:r w:rsidRPr="00E52A70">
        <w:rPr>
          <w:spacing w:val="1"/>
          <w:sz w:val="24"/>
          <w:szCs w:val="24"/>
        </w:rPr>
        <w:t xml:space="preserve"> </w:t>
      </w:r>
      <w:r w:rsidRPr="00E52A70">
        <w:rPr>
          <w:sz w:val="24"/>
          <w:szCs w:val="24"/>
        </w:rPr>
        <w:t xml:space="preserve">because there is no need to change any setting of Vibration Motor module. The expected rate of movement of vibration motor is 25ms/rotation. You just need to connect both the terminals to Arduino UNO by jumper wires and install a code for </w:t>
      </w:r>
      <w:r w:rsidR="00712456" w:rsidRPr="00E52A70">
        <w:rPr>
          <w:sz w:val="24"/>
          <w:szCs w:val="24"/>
        </w:rPr>
        <w:t>working. This</w:t>
      </w:r>
      <w:r w:rsidRPr="00E52A70">
        <w:rPr>
          <w:sz w:val="24"/>
          <w:szCs w:val="24"/>
        </w:rPr>
        <w:t xml:space="preserve"> Vibration motor works collaboratively with the buzzer as, whenever the object is detected by the ultrasonic sensors, the buzzer starts alerting by sound and vibration motor start vibrating.</w:t>
      </w:r>
    </w:p>
    <w:p w14:paraId="21127C3E" w14:textId="677484A8" w:rsidR="008B491A" w:rsidRPr="008B491A" w:rsidRDefault="00206BAE" w:rsidP="008B491A">
      <w:pPr>
        <w:tabs>
          <w:tab w:val="left" w:pos="1067"/>
          <w:tab w:val="center" w:pos="5664"/>
        </w:tabs>
        <w:ind w:left="283" w:right="113"/>
        <w:jc w:val="both"/>
        <w:rPr>
          <w:sz w:val="24"/>
          <w:szCs w:val="24"/>
        </w:rPr>
      </w:pPr>
      <w:r w:rsidRPr="00E52A70">
        <w:rPr>
          <w:sz w:val="24"/>
          <w:szCs w:val="24"/>
        </w:rPr>
        <w:t>When a Visually impaired person starts moving forward, he can now also track the objects coming in the range of ultrasonic sensors, and if the object is present upward at some angle up to 45 degrees, they can also be detected easily.</w:t>
      </w:r>
    </w:p>
    <w:p w14:paraId="0D52E3C6" w14:textId="77777777" w:rsidR="00EE0616" w:rsidRPr="00E52A70" w:rsidRDefault="00EE0616" w:rsidP="00031210">
      <w:pPr>
        <w:tabs>
          <w:tab w:val="left" w:pos="1067"/>
          <w:tab w:val="center" w:pos="5664"/>
        </w:tabs>
        <w:ind w:left="283" w:right="113"/>
        <w:jc w:val="left"/>
        <w:rPr>
          <w:sz w:val="24"/>
          <w:szCs w:val="24"/>
        </w:rPr>
      </w:pPr>
    </w:p>
    <w:p w14:paraId="6EE79F64" w14:textId="4B6BEF00" w:rsidR="00EE0616" w:rsidRPr="00C7261F" w:rsidRDefault="00EE0616" w:rsidP="008B491A">
      <w:pPr>
        <w:pStyle w:val="ListParagraph"/>
        <w:numPr>
          <w:ilvl w:val="0"/>
          <w:numId w:val="1"/>
        </w:numPr>
        <w:tabs>
          <w:tab w:val="left" w:pos="1067"/>
          <w:tab w:val="center" w:pos="5664"/>
        </w:tabs>
        <w:ind w:left="283" w:right="113"/>
        <w:jc w:val="center"/>
        <w:rPr>
          <w:b/>
          <w:bCs/>
          <w:sz w:val="32"/>
          <w:szCs w:val="32"/>
        </w:rPr>
      </w:pPr>
      <w:r w:rsidRPr="00C7261F">
        <w:rPr>
          <w:b/>
          <w:bCs/>
          <w:sz w:val="32"/>
          <w:szCs w:val="32"/>
        </w:rPr>
        <w:t>C</w:t>
      </w:r>
      <w:r w:rsidR="00BA2EC3">
        <w:rPr>
          <w:b/>
          <w:bCs/>
          <w:sz w:val="32"/>
          <w:szCs w:val="32"/>
        </w:rPr>
        <w:t>ONCLUSION AND FUTURE SCOPE</w:t>
      </w:r>
    </w:p>
    <w:p w14:paraId="4C60AAB7" w14:textId="77777777" w:rsidR="00EE0616" w:rsidRPr="00E52A70" w:rsidRDefault="00EE0616" w:rsidP="00031210">
      <w:pPr>
        <w:pStyle w:val="ListParagraph"/>
        <w:tabs>
          <w:tab w:val="left" w:pos="1067"/>
          <w:tab w:val="center" w:pos="5664"/>
        </w:tabs>
        <w:ind w:left="283" w:right="113"/>
        <w:rPr>
          <w:b/>
          <w:bCs/>
        </w:rPr>
      </w:pPr>
    </w:p>
    <w:p w14:paraId="2BE0D09D" w14:textId="181E02D4" w:rsidR="00EE0616" w:rsidRDefault="00031210" w:rsidP="00031210">
      <w:pPr>
        <w:pStyle w:val="ListParagraph"/>
        <w:tabs>
          <w:tab w:val="left" w:pos="1067"/>
          <w:tab w:val="center" w:pos="5664"/>
        </w:tabs>
        <w:ind w:left="283" w:right="113"/>
      </w:pPr>
      <w:r>
        <w:rPr>
          <w:b/>
          <w:bCs/>
        </w:rPr>
        <w:t>9</w:t>
      </w:r>
      <w:r w:rsidR="00EE0616" w:rsidRPr="00E52A70">
        <w:rPr>
          <w:b/>
          <w:bCs/>
        </w:rPr>
        <w:t>.1) Future Scope</w:t>
      </w:r>
      <w:r w:rsidR="00EE0616" w:rsidRPr="00E52A70">
        <w:t>: The future of smart shoes holds significant potential for further innovation and advancement. Some potential areas for future development include:</w:t>
      </w:r>
    </w:p>
    <w:p w14:paraId="14BF9302" w14:textId="77777777" w:rsidR="008B491A" w:rsidRPr="00E52A70" w:rsidRDefault="008B491A" w:rsidP="00031210">
      <w:pPr>
        <w:pStyle w:val="ListParagraph"/>
        <w:tabs>
          <w:tab w:val="left" w:pos="1067"/>
          <w:tab w:val="center" w:pos="5664"/>
        </w:tabs>
        <w:ind w:left="283" w:right="113"/>
      </w:pPr>
    </w:p>
    <w:p w14:paraId="0A275D0C" w14:textId="039D0FA4" w:rsidR="00EE0616" w:rsidRPr="00E52A70" w:rsidRDefault="00031210" w:rsidP="00031210">
      <w:pPr>
        <w:tabs>
          <w:tab w:val="left" w:pos="1067"/>
          <w:tab w:val="center" w:pos="5664"/>
        </w:tabs>
        <w:ind w:left="283" w:right="113"/>
        <w:jc w:val="both"/>
        <w:rPr>
          <w:sz w:val="24"/>
          <w:szCs w:val="24"/>
        </w:rPr>
      </w:pPr>
      <w:r>
        <w:rPr>
          <w:b/>
          <w:bCs/>
          <w:sz w:val="24"/>
          <w:szCs w:val="24"/>
        </w:rPr>
        <w:t xml:space="preserve">9.1.1) </w:t>
      </w:r>
      <w:r w:rsidR="00EE0616" w:rsidRPr="00E52A70">
        <w:rPr>
          <w:b/>
          <w:bCs/>
          <w:sz w:val="24"/>
          <w:szCs w:val="24"/>
        </w:rPr>
        <w:t>Enhanced Performance Tracking</w:t>
      </w:r>
      <w:r w:rsidR="00EE0616" w:rsidRPr="00E52A70">
        <w:rPr>
          <w:sz w:val="24"/>
          <w:szCs w:val="24"/>
        </w:rPr>
        <w:t>: Continued advancements in sensor technology and data analytics can lead to more accurate performance tracking, including metrics such as balance, stride length, and foot pressure distribution. This could benefit athletes, physical therapy patients, and individuals seeking to optimize their exercise routines.</w:t>
      </w:r>
    </w:p>
    <w:p w14:paraId="00FF0561" w14:textId="77777777" w:rsidR="00712456" w:rsidRPr="00E52A70" w:rsidRDefault="00712456" w:rsidP="00031210">
      <w:pPr>
        <w:tabs>
          <w:tab w:val="left" w:pos="1067"/>
          <w:tab w:val="center" w:pos="5664"/>
        </w:tabs>
        <w:ind w:left="283" w:right="113"/>
        <w:jc w:val="both"/>
        <w:rPr>
          <w:sz w:val="24"/>
          <w:szCs w:val="24"/>
        </w:rPr>
      </w:pPr>
    </w:p>
    <w:p w14:paraId="04B06AD4" w14:textId="459AE7FD" w:rsidR="00EE0616" w:rsidRPr="00E52A70" w:rsidRDefault="00031210" w:rsidP="00031210">
      <w:pPr>
        <w:pStyle w:val="ListParagraph"/>
        <w:tabs>
          <w:tab w:val="left" w:pos="1067"/>
          <w:tab w:val="center" w:pos="5664"/>
        </w:tabs>
        <w:ind w:left="283" w:right="113"/>
      </w:pPr>
      <w:r>
        <w:rPr>
          <w:b/>
          <w:bCs/>
        </w:rPr>
        <w:t xml:space="preserve">9.1.2) </w:t>
      </w:r>
      <w:r w:rsidR="00EE0616" w:rsidRPr="00E52A70">
        <w:rPr>
          <w:b/>
          <w:bCs/>
        </w:rPr>
        <w:t>Health Monitoring and Diagnosis:</w:t>
      </w:r>
      <w:r w:rsidR="00EE0616" w:rsidRPr="00E52A70">
        <w:t xml:space="preserve"> Smart shoes equipped with advanced biometric sensors could monitor vital signs such as heart rate, blood pressure, and oxygen saturation levels. Integration with AI-powered algorithms could enable early detection of health conditions such as cardiovascular diseases or respiratory disorders, providing users with valuable insights into their overall well-being.</w:t>
      </w:r>
    </w:p>
    <w:p w14:paraId="4A3707C3" w14:textId="77777777" w:rsidR="00712456" w:rsidRPr="00E52A70" w:rsidRDefault="00712456" w:rsidP="00031210">
      <w:pPr>
        <w:pStyle w:val="ListParagraph"/>
        <w:tabs>
          <w:tab w:val="left" w:pos="1067"/>
          <w:tab w:val="center" w:pos="5664"/>
        </w:tabs>
        <w:ind w:left="283" w:right="113"/>
      </w:pPr>
    </w:p>
    <w:p w14:paraId="5D9648B5" w14:textId="146BAACB" w:rsidR="00EE0616" w:rsidRPr="00E52A70" w:rsidRDefault="00031210" w:rsidP="00031210">
      <w:pPr>
        <w:pStyle w:val="ListParagraph"/>
        <w:tabs>
          <w:tab w:val="left" w:pos="1067"/>
          <w:tab w:val="center" w:pos="5664"/>
        </w:tabs>
        <w:ind w:left="283" w:right="113"/>
      </w:pPr>
      <w:r>
        <w:rPr>
          <w:b/>
          <w:bCs/>
        </w:rPr>
        <w:t xml:space="preserve">9.1.3) </w:t>
      </w:r>
      <w:r w:rsidR="00EE0616" w:rsidRPr="00E52A70">
        <w:rPr>
          <w:b/>
          <w:bCs/>
        </w:rPr>
        <w:t>Adaptive Comfort and Support:</w:t>
      </w:r>
      <w:r w:rsidR="00EE0616" w:rsidRPr="00E52A70">
        <w:t xml:space="preserve"> Future smart shoes could feature dynamic adjustments in cushioning, arch support, and shoe structure based on real-time feedback from sensors. This adaptive functionality could enhance comfort and reduce the risk of foot-related injuries by providing personalized support tailored to each user's unique biomechanics and activity levels.</w:t>
      </w:r>
    </w:p>
    <w:p w14:paraId="462D4F90" w14:textId="77777777" w:rsidR="00EE0616" w:rsidRPr="00E52A70" w:rsidRDefault="00EE0616" w:rsidP="00031210">
      <w:pPr>
        <w:pStyle w:val="ListParagraph"/>
        <w:tabs>
          <w:tab w:val="left" w:pos="1067"/>
          <w:tab w:val="center" w:pos="5664"/>
        </w:tabs>
        <w:ind w:left="283" w:right="113"/>
      </w:pPr>
    </w:p>
    <w:p w14:paraId="23186847" w14:textId="2CC153AD" w:rsidR="00EE0616" w:rsidRPr="00E52A70" w:rsidRDefault="00031210" w:rsidP="00031210">
      <w:pPr>
        <w:pStyle w:val="ListParagraph"/>
        <w:tabs>
          <w:tab w:val="left" w:pos="1067"/>
          <w:tab w:val="center" w:pos="5664"/>
        </w:tabs>
        <w:ind w:left="283" w:right="113"/>
      </w:pPr>
      <w:r>
        <w:rPr>
          <w:b/>
          <w:bCs/>
        </w:rPr>
        <w:t>9</w:t>
      </w:r>
      <w:r w:rsidR="00EE0616" w:rsidRPr="00E52A70">
        <w:rPr>
          <w:b/>
          <w:bCs/>
        </w:rPr>
        <w:t>.2) Conclusion:</w:t>
      </w:r>
      <w:r w:rsidR="00EE0616" w:rsidRPr="00E52A70">
        <w:t xml:space="preserve"> Smart shoes have emerged as a promising innovation in the footwear industry, integrating technology to enhance functionality, comfort, and user experience. The integration of sensors, connectivity features, and data analysis capabilities in footwear has opened up new avenues for various applications ranging from fitness tracking to healthcare monitoring and beyond.</w:t>
      </w:r>
    </w:p>
    <w:p w14:paraId="59608C84" w14:textId="77777777" w:rsidR="00712456" w:rsidRPr="00E52A70" w:rsidRDefault="00712456" w:rsidP="00031210">
      <w:pPr>
        <w:pStyle w:val="ListParagraph"/>
        <w:tabs>
          <w:tab w:val="left" w:pos="1067"/>
          <w:tab w:val="center" w:pos="5664"/>
        </w:tabs>
        <w:ind w:left="283" w:right="113"/>
      </w:pPr>
    </w:p>
    <w:p w14:paraId="7A652CD4" w14:textId="77777777" w:rsidR="00EE0616" w:rsidRDefault="00EE0616" w:rsidP="00031210">
      <w:pPr>
        <w:pStyle w:val="ListParagraph"/>
        <w:tabs>
          <w:tab w:val="left" w:pos="1067"/>
          <w:tab w:val="center" w:pos="5664"/>
        </w:tabs>
        <w:ind w:left="283" w:right="113"/>
      </w:pPr>
      <w:r w:rsidRPr="00E52A70">
        <w:t>The benefits offered by smart shoes include real-time activity tracking, gait analysis, injury prevention, and personalized coaching. These features cater to the evolving needs of consumers who are increasingly prioritizing health and fitness in their lifestyles. Moreover, smart shoes have the potential to address specific requirements such as diabetic foot care and elderly fall detection, thereby contributing to improved healthcare outcomes.</w:t>
      </w:r>
    </w:p>
    <w:p w14:paraId="5D89585D" w14:textId="77777777" w:rsidR="008B491A" w:rsidRDefault="008B491A" w:rsidP="00031210">
      <w:pPr>
        <w:pStyle w:val="ListParagraph"/>
        <w:tabs>
          <w:tab w:val="left" w:pos="1067"/>
          <w:tab w:val="center" w:pos="5664"/>
        </w:tabs>
        <w:ind w:left="283" w:right="113"/>
      </w:pPr>
    </w:p>
    <w:p w14:paraId="718BAEDB" w14:textId="77777777" w:rsidR="008B491A" w:rsidRDefault="008B491A" w:rsidP="00031210">
      <w:pPr>
        <w:pStyle w:val="ListParagraph"/>
        <w:tabs>
          <w:tab w:val="left" w:pos="1067"/>
          <w:tab w:val="center" w:pos="5664"/>
        </w:tabs>
        <w:ind w:left="283" w:right="113"/>
      </w:pPr>
    </w:p>
    <w:p w14:paraId="5F331E61" w14:textId="77777777" w:rsidR="008B491A" w:rsidRDefault="008B491A" w:rsidP="00031210">
      <w:pPr>
        <w:pStyle w:val="ListParagraph"/>
        <w:tabs>
          <w:tab w:val="left" w:pos="1067"/>
          <w:tab w:val="center" w:pos="5664"/>
        </w:tabs>
        <w:ind w:left="283" w:right="113"/>
      </w:pPr>
    </w:p>
    <w:p w14:paraId="65B7D682" w14:textId="77777777" w:rsidR="008B491A" w:rsidRDefault="008B491A" w:rsidP="00031210">
      <w:pPr>
        <w:pStyle w:val="ListParagraph"/>
        <w:tabs>
          <w:tab w:val="left" w:pos="1067"/>
          <w:tab w:val="center" w:pos="5664"/>
        </w:tabs>
        <w:ind w:left="283" w:right="113"/>
      </w:pPr>
    </w:p>
    <w:p w14:paraId="07D76A44" w14:textId="77777777" w:rsidR="008B491A" w:rsidRDefault="008B491A" w:rsidP="00031210">
      <w:pPr>
        <w:pStyle w:val="ListParagraph"/>
        <w:tabs>
          <w:tab w:val="left" w:pos="1067"/>
          <w:tab w:val="center" w:pos="5664"/>
        </w:tabs>
        <w:ind w:left="283" w:right="113"/>
      </w:pPr>
    </w:p>
    <w:p w14:paraId="6BC9CDE9" w14:textId="77777777" w:rsidR="00F97FAD" w:rsidRDefault="00F97FAD" w:rsidP="00031210">
      <w:pPr>
        <w:pStyle w:val="ListParagraph"/>
        <w:tabs>
          <w:tab w:val="left" w:pos="1067"/>
          <w:tab w:val="center" w:pos="5664"/>
        </w:tabs>
        <w:ind w:left="283" w:right="113"/>
      </w:pPr>
    </w:p>
    <w:p w14:paraId="26E32730" w14:textId="77777777" w:rsidR="00F97FAD" w:rsidRDefault="00F97FAD" w:rsidP="00031210">
      <w:pPr>
        <w:pStyle w:val="ListParagraph"/>
        <w:tabs>
          <w:tab w:val="left" w:pos="1067"/>
          <w:tab w:val="center" w:pos="5664"/>
        </w:tabs>
        <w:ind w:left="283" w:right="113"/>
      </w:pPr>
    </w:p>
    <w:p w14:paraId="2180CECA" w14:textId="77777777" w:rsidR="008B491A" w:rsidRDefault="008B491A" w:rsidP="00031210">
      <w:pPr>
        <w:pStyle w:val="ListParagraph"/>
        <w:tabs>
          <w:tab w:val="left" w:pos="1067"/>
          <w:tab w:val="center" w:pos="5664"/>
        </w:tabs>
        <w:ind w:left="283" w:right="113"/>
      </w:pPr>
    </w:p>
    <w:p w14:paraId="731C5C3A" w14:textId="77777777" w:rsidR="008B491A" w:rsidRDefault="008B491A" w:rsidP="00031210">
      <w:pPr>
        <w:pStyle w:val="ListParagraph"/>
        <w:tabs>
          <w:tab w:val="left" w:pos="1067"/>
          <w:tab w:val="center" w:pos="5664"/>
        </w:tabs>
        <w:ind w:left="283" w:right="113"/>
      </w:pPr>
    </w:p>
    <w:p w14:paraId="208E4B3F" w14:textId="77777777" w:rsidR="008B491A" w:rsidRDefault="008B491A" w:rsidP="00031210">
      <w:pPr>
        <w:pStyle w:val="ListParagraph"/>
        <w:tabs>
          <w:tab w:val="left" w:pos="1067"/>
          <w:tab w:val="center" w:pos="5664"/>
        </w:tabs>
        <w:ind w:left="283" w:right="113"/>
      </w:pPr>
    </w:p>
    <w:p w14:paraId="500B3C22" w14:textId="26F59C30" w:rsidR="008B491A" w:rsidRPr="00C7261F" w:rsidRDefault="008B491A" w:rsidP="008B491A">
      <w:pPr>
        <w:pStyle w:val="ListParagraph"/>
        <w:numPr>
          <w:ilvl w:val="0"/>
          <w:numId w:val="1"/>
        </w:numPr>
        <w:tabs>
          <w:tab w:val="left" w:pos="1067"/>
          <w:tab w:val="center" w:pos="5664"/>
        </w:tabs>
        <w:ind w:right="113"/>
        <w:jc w:val="center"/>
        <w:rPr>
          <w:b/>
          <w:bCs/>
          <w:sz w:val="32"/>
          <w:szCs w:val="32"/>
        </w:rPr>
      </w:pPr>
      <w:r w:rsidRPr="00C7261F">
        <w:rPr>
          <w:b/>
          <w:bCs/>
          <w:sz w:val="32"/>
          <w:szCs w:val="32"/>
        </w:rPr>
        <w:t>R</w:t>
      </w:r>
      <w:r w:rsidR="00BA2EC3">
        <w:rPr>
          <w:b/>
          <w:bCs/>
          <w:sz w:val="32"/>
          <w:szCs w:val="32"/>
        </w:rPr>
        <w:t>EFERENCES</w:t>
      </w:r>
    </w:p>
    <w:p w14:paraId="37C0A063" w14:textId="77777777" w:rsidR="008B491A" w:rsidRPr="005A263F" w:rsidRDefault="008B491A" w:rsidP="008B491A">
      <w:pPr>
        <w:pStyle w:val="Heading1"/>
        <w:ind w:right="596" w:firstLine="0"/>
        <w:jc w:val="both"/>
      </w:pPr>
    </w:p>
    <w:p w14:paraId="73D5D81E" w14:textId="77777777" w:rsidR="008B491A" w:rsidRDefault="008B491A" w:rsidP="008B491A">
      <w:pPr>
        <w:pStyle w:val="ListParagraph"/>
        <w:widowControl w:val="0"/>
        <w:numPr>
          <w:ilvl w:val="0"/>
          <w:numId w:val="15"/>
        </w:numPr>
        <w:tabs>
          <w:tab w:val="left" w:pos="678"/>
        </w:tabs>
        <w:autoSpaceDE w:val="0"/>
        <w:autoSpaceDN w:val="0"/>
        <w:spacing w:line="276" w:lineRule="auto"/>
        <w:ind w:left="567" w:right="154"/>
        <w:contextualSpacing w:val="0"/>
        <w:jc w:val="both"/>
      </w:pPr>
      <w:r>
        <w:t xml:space="preserve">2022 IEEE Delhi Section Conference (DELCON) “Internet of Things- Enabled Smart Shoes for Blind People” by Pratik </w:t>
      </w:r>
      <w:proofErr w:type="spellStart"/>
      <w:r>
        <w:t>Bhongade</w:t>
      </w:r>
      <w:proofErr w:type="spellEnd"/>
      <w:r>
        <w:t xml:space="preserve">*1, Sanyukta </w:t>
      </w:r>
      <w:proofErr w:type="spellStart"/>
      <w:r>
        <w:t>Girhay</w:t>
      </w:r>
      <w:proofErr w:type="spellEnd"/>
      <w:r>
        <w:t xml:space="preserve">*2, Abdul </w:t>
      </w:r>
      <w:proofErr w:type="spellStart"/>
      <w:r>
        <w:t>Moeid</w:t>
      </w:r>
      <w:proofErr w:type="spellEnd"/>
      <w:r>
        <w:t xml:space="preserve"> Sheikh*3, Rahul Ghata*4, Sakshi </w:t>
      </w:r>
      <w:proofErr w:type="spellStart"/>
      <w:r>
        <w:t>Ambadkar</w:t>
      </w:r>
      <w:proofErr w:type="spellEnd"/>
      <w:r>
        <w:t xml:space="preserve">*5, Chitra </w:t>
      </w:r>
      <w:proofErr w:type="spellStart"/>
      <w:r>
        <w:t>Dunase</w:t>
      </w:r>
      <w:proofErr w:type="spellEnd"/>
      <w:r>
        <w:t>*6 from IIIT Delhi (February 2022).</w:t>
      </w:r>
    </w:p>
    <w:p w14:paraId="6DD0F526" w14:textId="77777777" w:rsidR="008B491A" w:rsidRDefault="008B491A" w:rsidP="008B491A">
      <w:pPr>
        <w:pStyle w:val="ListParagraph"/>
        <w:tabs>
          <w:tab w:val="left" w:pos="678"/>
        </w:tabs>
        <w:spacing w:line="276" w:lineRule="auto"/>
        <w:ind w:left="567" w:right="154"/>
      </w:pPr>
    </w:p>
    <w:p w14:paraId="0459B58F" w14:textId="77777777" w:rsidR="008B491A" w:rsidRDefault="008B491A" w:rsidP="008B491A">
      <w:pPr>
        <w:pStyle w:val="ListParagraph"/>
        <w:widowControl w:val="0"/>
        <w:numPr>
          <w:ilvl w:val="0"/>
          <w:numId w:val="15"/>
        </w:numPr>
        <w:tabs>
          <w:tab w:val="left" w:pos="678"/>
        </w:tabs>
        <w:autoSpaceDE w:val="0"/>
        <w:autoSpaceDN w:val="0"/>
        <w:spacing w:line="276" w:lineRule="auto"/>
        <w:ind w:left="567" w:right="154"/>
        <w:contextualSpacing w:val="0"/>
        <w:jc w:val="both"/>
      </w:pPr>
      <w:r>
        <w:t xml:space="preserve">International Journal for Research in Applied Science and Engineering Technology (IJRASET) “Smart Shoes for Blind People” by Anita </w:t>
      </w:r>
      <w:proofErr w:type="spellStart"/>
      <w:r>
        <w:t>Dombale</w:t>
      </w:r>
      <w:proofErr w:type="spellEnd"/>
      <w:r>
        <w:t>*1 Published in November 2023.</w:t>
      </w:r>
    </w:p>
    <w:p w14:paraId="0096E115" w14:textId="77777777" w:rsidR="008B491A" w:rsidRPr="00EF08D2" w:rsidRDefault="008B491A" w:rsidP="008B491A">
      <w:pPr>
        <w:pStyle w:val="ListParagraph"/>
        <w:ind w:left="567"/>
      </w:pPr>
    </w:p>
    <w:p w14:paraId="37458399" w14:textId="77777777" w:rsidR="008B491A" w:rsidRPr="007202E6" w:rsidRDefault="008B491A" w:rsidP="008B491A">
      <w:pPr>
        <w:pStyle w:val="ListParagraph"/>
        <w:widowControl w:val="0"/>
        <w:numPr>
          <w:ilvl w:val="0"/>
          <w:numId w:val="15"/>
        </w:numPr>
        <w:tabs>
          <w:tab w:val="left" w:pos="678"/>
        </w:tabs>
        <w:autoSpaceDE w:val="0"/>
        <w:autoSpaceDN w:val="0"/>
        <w:spacing w:line="276" w:lineRule="auto"/>
        <w:ind w:left="567" w:right="154"/>
        <w:contextualSpacing w:val="0"/>
        <w:jc w:val="both"/>
      </w:pPr>
      <w:r>
        <w:t xml:space="preserve">Tech Science Press, DOI: 10.32604/cmc.2023.036266 “Smart Shoes Safety for Blind People based on (IOT) Technology, by AmmarAlmomani1,2,*, Mohammad </w:t>
      </w:r>
      <w:proofErr w:type="spellStart"/>
      <w:r>
        <w:t>Alauthman</w:t>
      </w:r>
      <w:proofErr w:type="spellEnd"/>
      <w:r>
        <w:t xml:space="preserve">*3,Amal </w:t>
      </w:r>
      <w:proofErr w:type="spellStart"/>
      <w:r>
        <w:t>Malkawi</w:t>
      </w:r>
      <w:proofErr w:type="spellEnd"/>
      <w:r>
        <w:t xml:space="preserve">*4, Hadeel </w:t>
      </w:r>
      <w:proofErr w:type="spellStart"/>
      <w:r>
        <w:t>Shwaihet</w:t>
      </w:r>
      <w:proofErr w:type="spellEnd"/>
      <w:r>
        <w:t xml:space="preserve">*5, Batool </w:t>
      </w:r>
      <w:proofErr w:type="spellStart"/>
      <w:r>
        <w:t>Aldigide</w:t>
      </w:r>
      <w:proofErr w:type="spellEnd"/>
      <w:r>
        <w:t xml:space="preserve">*6, Donia </w:t>
      </w:r>
      <w:proofErr w:type="spellStart"/>
      <w:r>
        <w:t>Aldabeek</w:t>
      </w:r>
      <w:proofErr w:type="spellEnd"/>
      <w:r>
        <w:t xml:space="preserve">*7 and Karmen Abu </w:t>
      </w:r>
      <w:proofErr w:type="spellStart"/>
      <w:r>
        <w:t>Hamoodeh</w:t>
      </w:r>
      <w:proofErr w:type="spellEnd"/>
      <w:r>
        <w:t>*8 from 1*Research and Innovation Department, Skyline University College, P. O. Box 1797, Sharjah, UAE,</w:t>
      </w:r>
      <w:r w:rsidRPr="007202E6">
        <w:t xml:space="preserve"> </w:t>
      </w:r>
      <w:r>
        <w:t>3Department of Information Security, Faculty of Information Technology, University of Petra, Amman, Jordan,</w:t>
      </w:r>
      <w:r w:rsidRPr="007202E6">
        <w:t xml:space="preserve"> </w:t>
      </w:r>
      <w:r>
        <w:t>Received: 23 September 2022; Accepted: 20 March 2023; Published: 09 June 2023.</w:t>
      </w:r>
    </w:p>
    <w:p w14:paraId="00D65B6E" w14:textId="77777777" w:rsidR="008B491A" w:rsidRPr="007202E6" w:rsidRDefault="008B491A" w:rsidP="008B491A">
      <w:pPr>
        <w:pStyle w:val="ListParagraph"/>
        <w:ind w:left="567"/>
      </w:pPr>
    </w:p>
    <w:p w14:paraId="3A7E378B" w14:textId="77777777" w:rsidR="008B491A" w:rsidRDefault="008B491A" w:rsidP="008B491A">
      <w:pPr>
        <w:pStyle w:val="ListParagraph"/>
        <w:widowControl w:val="0"/>
        <w:numPr>
          <w:ilvl w:val="0"/>
          <w:numId w:val="15"/>
        </w:numPr>
        <w:tabs>
          <w:tab w:val="left" w:pos="678"/>
        </w:tabs>
        <w:autoSpaceDE w:val="0"/>
        <w:autoSpaceDN w:val="0"/>
        <w:spacing w:line="276" w:lineRule="auto"/>
        <w:ind w:left="567" w:right="154"/>
        <w:contextualSpacing w:val="0"/>
        <w:jc w:val="both"/>
      </w:pPr>
      <w:r w:rsidRPr="007202E6">
        <w:t>2019 IEEE 4th International Conference on Computer and Communication Systems “</w:t>
      </w:r>
      <w:r w:rsidRPr="007202E6">
        <w:rPr>
          <w:lang w:val="en-IN"/>
        </w:rPr>
        <w:t xml:space="preserve">Smart Assistive Navigation Devices for Visually impaired people” by </w:t>
      </w:r>
      <w:r w:rsidRPr="007202E6">
        <w:t>Arjun Pardasani</w:t>
      </w:r>
      <w:r w:rsidRPr="007202E6">
        <w:rPr>
          <w:i/>
          <w:iCs/>
        </w:rPr>
        <w:t xml:space="preserve">                                                                             </w:t>
      </w:r>
      <w:r w:rsidRPr="007202E6">
        <w:t xml:space="preserve">Aditya </w:t>
      </w:r>
      <w:proofErr w:type="spellStart"/>
      <w:r w:rsidRPr="007202E6">
        <w:t>kamal</w:t>
      </w:r>
      <w:proofErr w:type="spellEnd"/>
      <w:r w:rsidRPr="007202E6">
        <w:t xml:space="preserve">*1, Prithviraj N Indi*2, </w:t>
      </w:r>
      <w:proofErr w:type="spellStart"/>
      <w:r w:rsidRPr="007202E6">
        <w:t>Sashwata</w:t>
      </w:r>
      <w:proofErr w:type="spellEnd"/>
      <w:r w:rsidRPr="007202E6">
        <w:t xml:space="preserve"> Banerjee*3, Vaibhav Garg*4 from Vellore Institute of Technology (December 2019)</w:t>
      </w:r>
    </w:p>
    <w:p w14:paraId="1725AC43" w14:textId="77777777" w:rsidR="008B491A" w:rsidRDefault="008B491A" w:rsidP="008B491A">
      <w:pPr>
        <w:pStyle w:val="ListParagraph"/>
        <w:ind w:left="567"/>
      </w:pPr>
    </w:p>
    <w:p w14:paraId="1B4E4056" w14:textId="77777777" w:rsidR="008B491A" w:rsidRDefault="008B491A" w:rsidP="008B491A">
      <w:pPr>
        <w:pStyle w:val="ListParagraph"/>
        <w:widowControl w:val="0"/>
        <w:numPr>
          <w:ilvl w:val="0"/>
          <w:numId w:val="15"/>
        </w:numPr>
        <w:tabs>
          <w:tab w:val="left" w:pos="678"/>
        </w:tabs>
        <w:autoSpaceDE w:val="0"/>
        <w:autoSpaceDN w:val="0"/>
        <w:spacing w:line="276" w:lineRule="auto"/>
        <w:ind w:left="567" w:right="154"/>
        <w:contextualSpacing w:val="0"/>
        <w:jc w:val="both"/>
      </w:pPr>
      <w:r>
        <w:t xml:space="preserve">“New Trend in Computational Vision and Bio-Inspired Computing” a book by Springer Publications, Chapter- Smart Assistive Shoes for Blind, PP 619-625 by N. </w:t>
      </w:r>
      <w:proofErr w:type="spellStart"/>
      <w:r>
        <w:t>Shohan</w:t>
      </w:r>
      <w:proofErr w:type="spellEnd"/>
      <w:r>
        <w:t xml:space="preserve">*1, S. </w:t>
      </w:r>
      <w:proofErr w:type="spellStart"/>
      <w:r>
        <w:t>Urs</w:t>
      </w:r>
      <w:proofErr w:type="spellEnd"/>
      <w:r>
        <w:t xml:space="preserve"> </w:t>
      </w:r>
      <w:proofErr w:type="spellStart"/>
      <w:r>
        <w:t>Ruthuja</w:t>
      </w:r>
      <w:proofErr w:type="spellEnd"/>
      <w:r>
        <w:t>*2, H.S. Sai Rishabh*3 and R. Sashidhar*4.</w:t>
      </w:r>
    </w:p>
    <w:p w14:paraId="369DF5C6" w14:textId="2A96041D" w:rsidR="006C1EEC" w:rsidRPr="00E52A70" w:rsidRDefault="006C1EEC" w:rsidP="008B491A">
      <w:pPr>
        <w:pStyle w:val="ListParagraph"/>
        <w:tabs>
          <w:tab w:val="left" w:pos="1067"/>
          <w:tab w:val="center" w:pos="5664"/>
        </w:tabs>
        <w:ind w:left="567" w:right="113"/>
        <w:rPr>
          <w:b/>
          <w:bCs/>
        </w:rPr>
      </w:pPr>
      <w:r w:rsidRPr="00E52A70">
        <w:br/>
      </w:r>
      <w:r w:rsidRPr="00E52A70">
        <w:rPr>
          <w:b/>
          <w:bCs/>
        </w:rPr>
        <w:tab/>
      </w:r>
      <w:r w:rsidRPr="00E52A70">
        <w:rPr>
          <w:b/>
          <w:bCs/>
        </w:rPr>
        <w:tab/>
      </w:r>
      <w:r w:rsidRPr="00E52A70">
        <w:rPr>
          <w:b/>
          <w:bCs/>
        </w:rPr>
        <w:tab/>
      </w:r>
    </w:p>
    <w:sectPr w:rsidR="006C1EEC" w:rsidRPr="00E52A70" w:rsidSect="00712456">
      <w:headerReference w:type="default" r:id="rId15"/>
      <w:footerReference w:type="default" r:id="rId16"/>
      <w:type w:val="continuous"/>
      <w:pgSz w:w="11906" w:h="16838"/>
      <w:pgMar w:top="425" w:right="289" w:bottom="425" w:left="289" w:header="272"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3A11F4" w14:textId="77777777" w:rsidR="00F35036" w:rsidRDefault="00F35036" w:rsidP="003C5B4F">
      <w:r>
        <w:separator/>
      </w:r>
    </w:p>
  </w:endnote>
  <w:endnote w:type="continuationSeparator" w:id="0">
    <w:p w14:paraId="59AAE791" w14:textId="77777777" w:rsidR="00F35036" w:rsidRDefault="00F35036" w:rsidP="003C5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w:charset w:val="80"/>
    <w:family w:val="auto"/>
    <w:pitch w:val="variable"/>
  </w:font>
  <w:font w:name="Lohit Hindi">
    <w:altName w:val="MS Mincho"/>
    <w:charset w:val="8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891" w:type="dxa"/>
      <w:jc w:val="center"/>
      <w:tblBorders>
        <w:top w:val="single" w:sz="12" w:space="0" w:color="auto"/>
        <w:insideH w:val="single" w:sz="4" w:space="0" w:color="auto"/>
        <w:insideV w:val="single" w:sz="4" w:space="0" w:color="auto"/>
      </w:tblBorders>
      <w:tblLayout w:type="fixed"/>
      <w:tblLook w:val="04A0" w:firstRow="1" w:lastRow="0" w:firstColumn="1" w:lastColumn="0" w:noHBand="0" w:noVBand="1"/>
    </w:tblPr>
    <w:tblGrid>
      <w:gridCol w:w="891"/>
    </w:tblGrid>
    <w:tr w:rsidR="00AA4D56" w:rsidRPr="00C020F5" w14:paraId="076D0EE3" w14:textId="77777777" w:rsidTr="00AA4D56">
      <w:trPr>
        <w:trHeight w:val="70"/>
        <w:jc w:val="center"/>
      </w:trPr>
      <w:tc>
        <w:tcPr>
          <w:tcW w:w="891" w:type="dxa"/>
          <w:vAlign w:val="center"/>
          <w:hideMark/>
        </w:tcPr>
        <w:p w14:paraId="2102E738" w14:textId="77777777" w:rsidR="00AA4D56" w:rsidRPr="00C020F5" w:rsidRDefault="00AA4D56" w:rsidP="00725842">
          <w:pPr>
            <w:pStyle w:val="Header"/>
            <w:spacing w:before="40" w:after="40"/>
            <w:rPr>
              <w:rFonts w:ascii="Arial" w:hAnsi="Arial" w:cs="Arial"/>
              <w:b/>
              <w:color w:val="1F3864"/>
            </w:rPr>
          </w:pPr>
          <w:r w:rsidRPr="00C020F5">
            <w:rPr>
              <w:rFonts w:ascii="Arial" w:hAnsi="Arial" w:cs="Arial"/>
              <w:b/>
              <w:color w:val="1F3864"/>
            </w:rPr>
            <w:fldChar w:fldCharType="begin"/>
          </w:r>
          <w:r w:rsidRPr="00C020F5">
            <w:rPr>
              <w:rFonts w:ascii="Arial" w:hAnsi="Arial" w:cs="Arial"/>
              <w:b/>
              <w:color w:val="1F3864"/>
            </w:rPr>
            <w:instrText xml:space="preserve"> PAGE   \* MERGEFORMAT </w:instrText>
          </w:r>
          <w:r w:rsidRPr="00C020F5">
            <w:rPr>
              <w:rFonts w:ascii="Arial" w:hAnsi="Arial" w:cs="Arial"/>
              <w:b/>
              <w:color w:val="1F3864"/>
            </w:rPr>
            <w:fldChar w:fldCharType="separate"/>
          </w:r>
          <w:r>
            <w:rPr>
              <w:rFonts w:ascii="Arial" w:hAnsi="Arial" w:cs="Arial"/>
              <w:b/>
              <w:noProof/>
              <w:color w:val="1F3864"/>
            </w:rPr>
            <w:t>30</w:t>
          </w:r>
          <w:r w:rsidRPr="00C020F5">
            <w:rPr>
              <w:rFonts w:ascii="Arial" w:hAnsi="Arial" w:cs="Arial"/>
              <w:b/>
              <w:color w:val="1F3864"/>
            </w:rPr>
            <w:fldChar w:fldCharType="end"/>
          </w:r>
        </w:p>
      </w:tc>
    </w:tr>
  </w:tbl>
  <w:p w14:paraId="7DE0CF23" w14:textId="77777777" w:rsidR="00437460" w:rsidRPr="002D0803" w:rsidRDefault="00437460" w:rsidP="00437460">
    <w:pPr>
      <w:pStyle w:val="Footer"/>
      <w:jc w:val="both"/>
      <w:rPr>
        <w:rFonts w:asciiTheme="majorHAnsi" w:hAnsiTheme="majorHAnsi"/>
        <w:sz w:val="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30210A" w14:textId="77777777" w:rsidR="00F35036" w:rsidRDefault="00F35036" w:rsidP="003C5B4F">
      <w:r>
        <w:separator/>
      </w:r>
    </w:p>
  </w:footnote>
  <w:footnote w:type="continuationSeparator" w:id="0">
    <w:p w14:paraId="637888B4" w14:textId="77777777" w:rsidR="00F35036" w:rsidRDefault="00F35036" w:rsidP="003C5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D7344E" w14:textId="77777777" w:rsidR="003C5B4F" w:rsidRPr="00AE4F5D" w:rsidRDefault="003C5B4F" w:rsidP="00AE4F5D">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lvl w:ilvl="0">
      <w:start w:val="1"/>
      <w:numFmt w:val="upperRoman"/>
      <w:suff w:val="space"/>
      <w:lvlText w:val="%1."/>
      <w:lvlJc w:val="center"/>
      <w:pPr>
        <w:tabs>
          <w:tab w:val="num" w:pos="0"/>
        </w:tabs>
        <w:ind w:left="0" w:firstLine="216"/>
      </w:pPr>
      <w:rPr>
        <w:rFonts w:cs="Times New Roman"/>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0000002"/>
    <w:multiLevelType w:val="singleLevel"/>
    <w:tmpl w:val="00000002"/>
    <w:name w:val="WW8Num2"/>
    <w:lvl w:ilvl="0">
      <w:start w:val="1"/>
      <w:numFmt w:val="decimal"/>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0000003"/>
    <w:multiLevelType w:val="singleLevel"/>
    <w:tmpl w:val="00000003"/>
    <w:name w:val="WW8Num3"/>
    <w:lvl w:ilvl="0">
      <w:start w:val="1"/>
      <w:numFmt w:val="bullet"/>
      <w:lvlText w:val=""/>
      <w:lvlJc w:val="left"/>
      <w:pPr>
        <w:tabs>
          <w:tab w:val="num" w:pos="648"/>
        </w:tabs>
        <w:ind w:left="648" w:hanging="360"/>
      </w:pPr>
      <w:rPr>
        <w:rFonts w:ascii="Symbol" w:hAnsi="Symbol" w:cs="Symbol"/>
      </w:rPr>
    </w:lvl>
  </w:abstractNum>
  <w:abstractNum w:abstractNumId="3" w15:restartNumberingAfterBreak="0">
    <w:nsid w:val="00000004"/>
    <w:multiLevelType w:val="singleLevel"/>
    <w:tmpl w:val="00000004"/>
    <w:name w:val="WW8Num4"/>
    <w:lvl w:ilvl="0">
      <w:start w:val="1"/>
      <w:numFmt w:val="decimal"/>
      <w:lvlText w:val="[%1]"/>
      <w:lvlJc w:val="left"/>
      <w:pPr>
        <w:tabs>
          <w:tab w:val="num" w:pos="360"/>
        </w:tabs>
        <w:ind w:left="360" w:hanging="360"/>
      </w:pPr>
      <w:rPr>
        <w:rFonts w:cs="Times New Roman"/>
      </w:rPr>
    </w:lvl>
  </w:abstractNum>
  <w:abstractNum w:abstractNumId="4" w15:restartNumberingAfterBreak="0">
    <w:nsid w:val="00000005"/>
    <w:multiLevelType w:val="singleLevel"/>
    <w:tmpl w:val="00000005"/>
    <w:name w:val="WW8Num5"/>
    <w:lvl w:ilvl="0">
      <w:start w:val="1"/>
      <w:numFmt w:val="upperRoman"/>
      <w:suff w:val="space"/>
      <w:lvlText w:val="TABLE %1. "/>
      <w:lvlJc w:val="left"/>
      <w:pPr>
        <w:tabs>
          <w:tab w:val="num" w:pos="0"/>
        </w:tabs>
        <w:ind w:left="0" w:firstLine="0"/>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00000006"/>
    <w:multiLevelType w:val="singleLevel"/>
    <w:tmpl w:val="00000006"/>
    <w:name w:val="WW8Num6"/>
    <w:lvl w:ilvl="0">
      <w:start w:val="1"/>
      <w:numFmt w:val="decimal"/>
      <w:suff w:val="space"/>
      <w:lvlText w:val="Fig. %1. "/>
      <w:lvlJc w:val="left"/>
      <w:pPr>
        <w:tabs>
          <w:tab w:val="num" w:pos="0"/>
        </w:tabs>
        <w:ind w:left="360" w:hanging="360"/>
      </w:pPr>
      <w:rPr>
        <w:rFonts w:ascii="Times New Roman" w:hAnsi="Times New Roman" w:cs="Times New Roman"/>
        <w:b w:val="0"/>
        <w:bCs w:val="0"/>
        <w:i w:val="0"/>
        <w:iCs w:val="0"/>
        <w:sz w:val="16"/>
        <w:szCs w:val="16"/>
      </w:rPr>
    </w:lvl>
  </w:abstractNum>
  <w:abstractNum w:abstractNumId="6" w15:restartNumberingAfterBreak="0">
    <w:nsid w:val="028C6156"/>
    <w:multiLevelType w:val="hybridMultilevel"/>
    <w:tmpl w:val="CA60561A"/>
    <w:lvl w:ilvl="0" w:tplc="4009000F">
      <w:start w:val="1"/>
      <w:numFmt w:val="decimal"/>
      <w:lvlText w:val="%1."/>
      <w:lvlJc w:val="left"/>
      <w:pPr>
        <w:ind w:left="833" w:hanging="360"/>
      </w:pPr>
    </w:lvl>
    <w:lvl w:ilvl="1" w:tplc="40090019" w:tentative="1">
      <w:start w:val="1"/>
      <w:numFmt w:val="lowerLetter"/>
      <w:lvlText w:val="%2."/>
      <w:lvlJc w:val="left"/>
      <w:pPr>
        <w:ind w:left="1553" w:hanging="360"/>
      </w:pPr>
    </w:lvl>
    <w:lvl w:ilvl="2" w:tplc="4009001B" w:tentative="1">
      <w:start w:val="1"/>
      <w:numFmt w:val="lowerRoman"/>
      <w:lvlText w:val="%3."/>
      <w:lvlJc w:val="right"/>
      <w:pPr>
        <w:ind w:left="2273" w:hanging="180"/>
      </w:pPr>
    </w:lvl>
    <w:lvl w:ilvl="3" w:tplc="4009000F" w:tentative="1">
      <w:start w:val="1"/>
      <w:numFmt w:val="decimal"/>
      <w:lvlText w:val="%4."/>
      <w:lvlJc w:val="left"/>
      <w:pPr>
        <w:ind w:left="2993" w:hanging="360"/>
      </w:pPr>
    </w:lvl>
    <w:lvl w:ilvl="4" w:tplc="40090019" w:tentative="1">
      <w:start w:val="1"/>
      <w:numFmt w:val="lowerLetter"/>
      <w:lvlText w:val="%5."/>
      <w:lvlJc w:val="left"/>
      <w:pPr>
        <w:ind w:left="3713" w:hanging="360"/>
      </w:pPr>
    </w:lvl>
    <w:lvl w:ilvl="5" w:tplc="4009001B" w:tentative="1">
      <w:start w:val="1"/>
      <w:numFmt w:val="lowerRoman"/>
      <w:lvlText w:val="%6."/>
      <w:lvlJc w:val="right"/>
      <w:pPr>
        <w:ind w:left="4433" w:hanging="180"/>
      </w:pPr>
    </w:lvl>
    <w:lvl w:ilvl="6" w:tplc="4009000F" w:tentative="1">
      <w:start w:val="1"/>
      <w:numFmt w:val="decimal"/>
      <w:lvlText w:val="%7."/>
      <w:lvlJc w:val="left"/>
      <w:pPr>
        <w:ind w:left="5153" w:hanging="360"/>
      </w:pPr>
    </w:lvl>
    <w:lvl w:ilvl="7" w:tplc="40090019" w:tentative="1">
      <w:start w:val="1"/>
      <w:numFmt w:val="lowerLetter"/>
      <w:lvlText w:val="%8."/>
      <w:lvlJc w:val="left"/>
      <w:pPr>
        <w:ind w:left="5873" w:hanging="360"/>
      </w:pPr>
    </w:lvl>
    <w:lvl w:ilvl="8" w:tplc="4009001B" w:tentative="1">
      <w:start w:val="1"/>
      <w:numFmt w:val="lowerRoman"/>
      <w:lvlText w:val="%9."/>
      <w:lvlJc w:val="right"/>
      <w:pPr>
        <w:ind w:left="6593" w:hanging="180"/>
      </w:pPr>
    </w:lvl>
  </w:abstractNum>
  <w:abstractNum w:abstractNumId="7" w15:restartNumberingAfterBreak="0">
    <w:nsid w:val="18104C32"/>
    <w:multiLevelType w:val="hybridMultilevel"/>
    <w:tmpl w:val="DE724BD2"/>
    <w:lvl w:ilvl="0" w:tplc="2AD6A2D4">
      <w:start w:val="1"/>
      <w:numFmt w:val="decimal"/>
      <w:lvlText w:val="[%1]"/>
      <w:lvlJc w:val="left"/>
      <w:pPr>
        <w:ind w:left="682" w:hanging="563"/>
      </w:pPr>
      <w:rPr>
        <w:rFonts w:ascii="Times New Roman" w:eastAsia="Times New Roman" w:hAnsi="Times New Roman" w:cs="Times New Roman" w:hint="default"/>
        <w:w w:val="100"/>
        <w:sz w:val="28"/>
        <w:szCs w:val="28"/>
        <w:lang w:val="en-US" w:eastAsia="en-US" w:bidi="ar-SA"/>
      </w:rPr>
    </w:lvl>
    <w:lvl w:ilvl="1" w:tplc="295293BA">
      <w:numFmt w:val="bullet"/>
      <w:lvlText w:val="•"/>
      <w:lvlJc w:val="left"/>
      <w:pPr>
        <w:ind w:left="1584" w:hanging="563"/>
      </w:pPr>
      <w:rPr>
        <w:rFonts w:hint="default"/>
        <w:lang w:val="en-US" w:eastAsia="en-US" w:bidi="ar-SA"/>
      </w:rPr>
    </w:lvl>
    <w:lvl w:ilvl="2" w:tplc="F22C0502">
      <w:numFmt w:val="bullet"/>
      <w:lvlText w:val="•"/>
      <w:lvlJc w:val="left"/>
      <w:pPr>
        <w:ind w:left="2489" w:hanging="563"/>
      </w:pPr>
      <w:rPr>
        <w:rFonts w:hint="default"/>
        <w:lang w:val="en-US" w:eastAsia="en-US" w:bidi="ar-SA"/>
      </w:rPr>
    </w:lvl>
    <w:lvl w:ilvl="3" w:tplc="73806ECE">
      <w:numFmt w:val="bullet"/>
      <w:lvlText w:val="•"/>
      <w:lvlJc w:val="left"/>
      <w:pPr>
        <w:ind w:left="3393" w:hanging="563"/>
      </w:pPr>
      <w:rPr>
        <w:rFonts w:hint="default"/>
        <w:lang w:val="en-US" w:eastAsia="en-US" w:bidi="ar-SA"/>
      </w:rPr>
    </w:lvl>
    <w:lvl w:ilvl="4" w:tplc="5136F31C">
      <w:numFmt w:val="bullet"/>
      <w:lvlText w:val="•"/>
      <w:lvlJc w:val="left"/>
      <w:pPr>
        <w:ind w:left="4298" w:hanging="563"/>
      </w:pPr>
      <w:rPr>
        <w:rFonts w:hint="default"/>
        <w:lang w:val="en-US" w:eastAsia="en-US" w:bidi="ar-SA"/>
      </w:rPr>
    </w:lvl>
    <w:lvl w:ilvl="5" w:tplc="1A04662E">
      <w:numFmt w:val="bullet"/>
      <w:lvlText w:val="•"/>
      <w:lvlJc w:val="left"/>
      <w:pPr>
        <w:ind w:left="5203" w:hanging="563"/>
      </w:pPr>
      <w:rPr>
        <w:rFonts w:hint="default"/>
        <w:lang w:val="en-US" w:eastAsia="en-US" w:bidi="ar-SA"/>
      </w:rPr>
    </w:lvl>
    <w:lvl w:ilvl="6" w:tplc="59F21EEA">
      <w:numFmt w:val="bullet"/>
      <w:lvlText w:val="•"/>
      <w:lvlJc w:val="left"/>
      <w:pPr>
        <w:ind w:left="6107" w:hanging="563"/>
      </w:pPr>
      <w:rPr>
        <w:rFonts w:hint="default"/>
        <w:lang w:val="en-US" w:eastAsia="en-US" w:bidi="ar-SA"/>
      </w:rPr>
    </w:lvl>
    <w:lvl w:ilvl="7" w:tplc="5F6E59A2">
      <w:numFmt w:val="bullet"/>
      <w:lvlText w:val="•"/>
      <w:lvlJc w:val="left"/>
      <w:pPr>
        <w:ind w:left="7012" w:hanging="563"/>
      </w:pPr>
      <w:rPr>
        <w:rFonts w:hint="default"/>
        <w:lang w:val="en-US" w:eastAsia="en-US" w:bidi="ar-SA"/>
      </w:rPr>
    </w:lvl>
    <w:lvl w:ilvl="8" w:tplc="20EA302E">
      <w:numFmt w:val="bullet"/>
      <w:lvlText w:val="•"/>
      <w:lvlJc w:val="left"/>
      <w:pPr>
        <w:ind w:left="7917" w:hanging="563"/>
      </w:pPr>
      <w:rPr>
        <w:rFonts w:hint="default"/>
        <w:lang w:val="en-US" w:eastAsia="en-US" w:bidi="ar-SA"/>
      </w:rPr>
    </w:lvl>
  </w:abstractNum>
  <w:abstractNum w:abstractNumId="8" w15:restartNumberingAfterBreak="0">
    <w:nsid w:val="1CDA7CDC"/>
    <w:multiLevelType w:val="hybridMultilevel"/>
    <w:tmpl w:val="C3122FF0"/>
    <w:lvl w:ilvl="0" w:tplc="4009000F">
      <w:start w:val="1"/>
      <w:numFmt w:val="decimal"/>
      <w:lvlText w:val="%1."/>
      <w:lvlJc w:val="left"/>
      <w:pPr>
        <w:ind w:left="820" w:hanging="360"/>
      </w:p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9" w15:restartNumberingAfterBreak="0">
    <w:nsid w:val="40385735"/>
    <w:multiLevelType w:val="hybridMultilevel"/>
    <w:tmpl w:val="A4B2F418"/>
    <w:lvl w:ilvl="0" w:tplc="FCFCF5DE">
      <w:start w:val="1"/>
      <w:numFmt w:val="bullet"/>
      <w:lvlText w:val=""/>
      <w:lvlJc w:val="left"/>
      <w:pPr>
        <w:tabs>
          <w:tab w:val="num" w:pos="720"/>
        </w:tabs>
        <w:ind w:left="720" w:hanging="360"/>
      </w:pPr>
      <w:rPr>
        <w:rFonts w:ascii="Wingdings" w:hAnsi="Wingdings" w:hint="default"/>
      </w:rPr>
    </w:lvl>
    <w:lvl w:ilvl="1" w:tplc="E432DA1A" w:tentative="1">
      <w:start w:val="1"/>
      <w:numFmt w:val="bullet"/>
      <w:lvlText w:val=""/>
      <w:lvlJc w:val="left"/>
      <w:pPr>
        <w:tabs>
          <w:tab w:val="num" w:pos="1440"/>
        </w:tabs>
        <w:ind w:left="1440" w:hanging="360"/>
      </w:pPr>
      <w:rPr>
        <w:rFonts w:ascii="Wingdings" w:hAnsi="Wingdings" w:hint="default"/>
      </w:rPr>
    </w:lvl>
    <w:lvl w:ilvl="2" w:tplc="BC129A5A" w:tentative="1">
      <w:start w:val="1"/>
      <w:numFmt w:val="bullet"/>
      <w:lvlText w:val=""/>
      <w:lvlJc w:val="left"/>
      <w:pPr>
        <w:tabs>
          <w:tab w:val="num" w:pos="2160"/>
        </w:tabs>
        <w:ind w:left="2160" w:hanging="360"/>
      </w:pPr>
      <w:rPr>
        <w:rFonts w:ascii="Wingdings" w:hAnsi="Wingdings" w:hint="default"/>
      </w:rPr>
    </w:lvl>
    <w:lvl w:ilvl="3" w:tplc="FE7EECB6" w:tentative="1">
      <w:start w:val="1"/>
      <w:numFmt w:val="bullet"/>
      <w:lvlText w:val=""/>
      <w:lvlJc w:val="left"/>
      <w:pPr>
        <w:tabs>
          <w:tab w:val="num" w:pos="2880"/>
        </w:tabs>
        <w:ind w:left="2880" w:hanging="360"/>
      </w:pPr>
      <w:rPr>
        <w:rFonts w:ascii="Wingdings" w:hAnsi="Wingdings" w:hint="default"/>
      </w:rPr>
    </w:lvl>
    <w:lvl w:ilvl="4" w:tplc="C7DAB348" w:tentative="1">
      <w:start w:val="1"/>
      <w:numFmt w:val="bullet"/>
      <w:lvlText w:val=""/>
      <w:lvlJc w:val="left"/>
      <w:pPr>
        <w:tabs>
          <w:tab w:val="num" w:pos="3600"/>
        </w:tabs>
        <w:ind w:left="3600" w:hanging="360"/>
      </w:pPr>
      <w:rPr>
        <w:rFonts w:ascii="Wingdings" w:hAnsi="Wingdings" w:hint="default"/>
      </w:rPr>
    </w:lvl>
    <w:lvl w:ilvl="5" w:tplc="72DCF3B4" w:tentative="1">
      <w:start w:val="1"/>
      <w:numFmt w:val="bullet"/>
      <w:lvlText w:val=""/>
      <w:lvlJc w:val="left"/>
      <w:pPr>
        <w:tabs>
          <w:tab w:val="num" w:pos="4320"/>
        </w:tabs>
        <w:ind w:left="4320" w:hanging="360"/>
      </w:pPr>
      <w:rPr>
        <w:rFonts w:ascii="Wingdings" w:hAnsi="Wingdings" w:hint="default"/>
      </w:rPr>
    </w:lvl>
    <w:lvl w:ilvl="6" w:tplc="FFF4DA2A" w:tentative="1">
      <w:start w:val="1"/>
      <w:numFmt w:val="bullet"/>
      <w:lvlText w:val=""/>
      <w:lvlJc w:val="left"/>
      <w:pPr>
        <w:tabs>
          <w:tab w:val="num" w:pos="5040"/>
        </w:tabs>
        <w:ind w:left="5040" w:hanging="360"/>
      </w:pPr>
      <w:rPr>
        <w:rFonts w:ascii="Wingdings" w:hAnsi="Wingdings" w:hint="default"/>
      </w:rPr>
    </w:lvl>
    <w:lvl w:ilvl="7" w:tplc="18C46132" w:tentative="1">
      <w:start w:val="1"/>
      <w:numFmt w:val="bullet"/>
      <w:lvlText w:val=""/>
      <w:lvlJc w:val="left"/>
      <w:pPr>
        <w:tabs>
          <w:tab w:val="num" w:pos="5760"/>
        </w:tabs>
        <w:ind w:left="5760" w:hanging="360"/>
      </w:pPr>
      <w:rPr>
        <w:rFonts w:ascii="Wingdings" w:hAnsi="Wingdings" w:hint="default"/>
      </w:rPr>
    </w:lvl>
    <w:lvl w:ilvl="8" w:tplc="50E276E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6534A5E"/>
    <w:multiLevelType w:val="hybridMultilevel"/>
    <w:tmpl w:val="C7E8AE20"/>
    <w:lvl w:ilvl="0" w:tplc="0C7A1186">
      <w:start w:val="1"/>
      <w:numFmt w:val="upperRoman"/>
      <w:lvlText w:val="%1."/>
      <w:lvlJc w:val="left"/>
      <w:pPr>
        <w:ind w:left="810" w:hanging="72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15:restartNumberingAfterBreak="0">
    <w:nsid w:val="6E1B43ED"/>
    <w:multiLevelType w:val="multilevel"/>
    <w:tmpl w:val="2EF826DA"/>
    <w:lvl w:ilvl="0">
      <w:start w:val="4"/>
      <w:numFmt w:val="decimal"/>
      <w:lvlText w:val="%1"/>
      <w:lvlJc w:val="left"/>
      <w:pPr>
        <w:ind w:left="1056" w:hanging="516"/>
      </w:pPr>
      <w:rPr>
        <w:rFonts w:hint="default"/>
        <w:lang w:val="en-US" w:eastAsia="en-US" w:bidi="ar-SA"/>
      </w:rPr>
    </w:lvl>
    <w:lvl w:ilvl="1">
      <w:start w:val="1"/>
      <w:numFmt w:val="decimal"/>
      <w:lvlText w:val="%1.%2)"/>
      <w:lvlJc w:val="left"/>
      <w:pPr>
        <w:ind w:left="1056" w:hanging="516"/>
      </w:pPr>
      <w:rPr>
        <w:rFonts w:ascii="Times New Roman" w:eastAsia="Times New Roman" w:hAnsi="Times New Roman" w:cs="Times New Roman" w:hint="default"/>
        <w:b/>
        <w:bCs/>
        <w:w w:val="100"/>
        <w:sz w:val="28"/>
        <w:szCs w:val="28"/>
        <w:lang w:val="en-US" w:eastAsia="en-US" w:bidi="ar-SA"/>
      </w:rPr>
    </w:lvl>
    <w:lvl w:ilvl="2">
      <w:start w:val="1"/>
      <w:numFmt w:val="decimal"/>
      <w:lvlText w:val="%3)"/>
      <w:lvlJc w:val="left"/>
      <w:pPr>
        <w:ind w:left="1260" w:hanging="360"/>
      </w:pPr>
      <w:rPr>
        <w:rFonts w:ascii="Times New Roman" w:hAnsi="Times New Roman" w:cs="Times New Roman" w:hint="default"/>
        <w:b/>
        <w:bCs/>
        <w:spacing w:val="0"/>
        <w:w w:val="100"/>
        <w:lang w:val="en-US" w:eastAsia="en-US" w:bidi="ar-SA"/>
      </w:rPr>
    </w:lvl>
    <w:lvl w:ilvl="3">
      <w:start w:val="1"/>
      <w:numFmt w:val="lowerRoman"/>
      <w:lvlText w:val="%4."/>
      <w:lvlJc w:val="left"/>
      <w:pPr>
        <w:ind w:left="1620" w:hanging="509"/>
        <w:jc w:val="right"/>
      </w:pPr>
      <w:rPr>
        <w:rFonts w:ascii="Times New Roman" w:eastAsia="Times New Roman" w:hAnsi="Times New Roman" w:cs="Times New Roman" w:hint="default"/>
        <w:spacing w:val="0"/>
        <w:w w:val="100"/>
        <w:sz w:val="28"/>
        <w:szCs w:val="28"/>
        <w:lang w:val="en-US" w:eastAsia="en-US" w:bidi="ar-SA"/>
      </w:rPr>
    </w:lvl>
    <w:lvl w:ilvl="4">
      <w:numFmt w:val="bullet"/>
      <w:lvlText w:val="•"/>
      <w:lvlJc w:val="left"/>
      <w:pPr>
        <w:ind w:left="2778" w:hanging="509"/>
      </w:pPr>
      <w:rPr>
        <w:rFonts w:hint="default"/>
        <w:lang w:val="en-US" w:eastAsia="en-US" w:bidi="ar-SA"/>
      </w:rPr>
    </w:lvl>
    <w:lvl w:ilvl="5">
      <w:numFmt w:val="bullet"/>
      <w:lvlText w:val="•"/>
      <w:lvlJc w:val="left"/>
      <w:pPr>
        <w:ind w:left="3936" w:hanging="509"/>
      </w:pPr>
      <w:rPr>
        <w:rFonts w:hint="default"/>
        <w:lang w:val="en-US" w:eastAsia="en-US" w:bidi="ar-SA"/>
      </w:rPr>
    </w:lvl>
    <w:lvl w:ilvl="6">
      <w:numFmt w:val="bullet"/>
      <w:lvlText w:val="•"/>
      <w:lvlJc w:val="left"/>
      <w:pPr>
        <w:ind w:left="5094" w:hanging="509"/>
      </w:pPr>
      <w:rPr>
        <w:rFonts w:hint="default"/>
        <w:lang w:val="en-US" w:eastAsia="en-US" w:bidi="ar-SA"/>
      </w:rPr>
    </w:lvl>
    <w:lvl w:ilvl="7">
      <w:numFmt w:val="bullet"/>
      <w:lvlText w:val="•"/>
      <w:lvlJc w:val="left"/>
      <w:pPr>
        <w:ind w:left="6252" w:hanging="509"/>
      </w:pPr>
      <w:rPr>
        <w:rFonts w:hint="default"/>
        <w:lang w:val="en-US" w:eastAsia="en-US" w:bidi="ar-SA"/>
      </w:rPr>
    </w:lvl>
    <w:lvl w:ilvl="8">
      <w:numFmt w:val="bullet"/>
      <w:lvlText w:val="•"/>
      <w:lvlJc w:val="left"/>
      <w:pPr>
        <w:ind w:left="7410" w:hanging="509"/>
      </w:pPr>
      <w:rPr>
        <w:rFonts w:hint="default"/>
        <w:lang w:val="en-US" w:eastAsia="en-US" w:bidi="ar-SA"/>
      </w:rPr>
    </w:lvl>
  </w:abstractNum>
  <w:abstractNum w:abstractNumId="12" w15:restartNumberingAfterBreak="0">
    <w:nsid w:val="7A1C625C"/>
    <w:multiLevelType w:val="hybridMultilevel"/>
    <w:tmpl w:val="72F6B058"/>
    <w:lvl w:ilvl="0" w:tplc="1B7CD950">
      <w:start w:val="4"/>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E166296"/>
    <w:multiLevelType w:val="hybridMultilevel"/>
    <w:tmpl w:val="A50A0FA2"/>
    <w:lvl w:ilvl="0" w:tplc="282EC6DC">
      <w:start w:val="1"/>
      <w:numFmt w:val="decimal"/>
      <w:lvlText w:val="[%1]"/>
      <w:lvlJc w:val="left"/>
      <w:pPr>
        <w:ind w:left="360" w:hanging="360"/>
      </w:pPr>
      <w:rPr>
        <w:rFonts w:hint="default"/>
      </w:rPr>
    </w:lvl>
    <w:lvl w:ilvl="1" w:tplc="F64A3D36">
      <w:start w:val="1"/>
      <w:numFmt w:val="upperRoman"/>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7231797">
    <w:abstractNumId w:val="0"/>
  </w:num>
  <w:num w:numId="2" w16cid:durableId="1427337310">
    <w:abstractNumId w:val="1"/>
  </w:num>
  <w:num w:numId="3" w16cid:durableId="1104300540">
    <w:abstractNumId w:val="2"/>
  </w:num>
  <w:num w:numId="4" w16cid:durableId="1902864327">
    <w:abstractNumId w:val="3"/>
  </w:num>
  <w:num w:numId="5" w16cid:durableId="891503094">
    <w:abstractNumId w:val="4"/>
  </w:num>
  <w:num w:numId="6" w16cid:durableId="319820118">
    <w:abstractNumId w:val="5"/>
  </w:num>
  <w:num w:numId="7" w16cid:durableId="1546478279">
    <w:abstractNumId w:val="0"/>
  </w:num>
  <w:num w:numId="8" w16cid:durableId="1678725798">
    <w:abstractNumId w:val="13"/>
  </w:num>
  <w:num w:numId="9" w16cid:durableId="780150019">
    <w:abstractNumId w:val="10"/>
  </w:num>
  <w:num w:numId="10" w16cid:durableId="1709262198">
    <w:abstractNumId w:val="9"/>
  </w:num>
  <w:num w:numId="11" w16cid:durableId="2128431468">
    <w:abstractNumId w:val="6"/>
  </w:num>
  <w:num w:numId="12" w16cid:durableId="2143887639">
    <w:abstractNumId w:val="8"/>
  </w:num>
  <w:num w:numId="13" w16cid:durableId="740911857">
    <w:abstractNumId w:val="11"/>
  </w:num>
  <w:num w:numId="14" w16cid:durableId="2029062661">
    <w:abstractNumId w:val="12"/>
  </w:num>
  <w:num w:numId="15" w16cid:durableId="20144079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100"/>
  <w:drawingGridVerticalSpacing w:val="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2D7"/>
    <w:rsid w:val="00006D28"/>
    <w:rsid w:val="00016C60"/>
    <w:rsid w:val="00031210"/>
    <w:rsid w:val="000334C0"/>
    <w:rsid w:val="000551EB"/>
    <w:rsid w:val="0008478E"/>
    <w:rsid w:val="000909A4"/>
    <w:rsid w:val="00090C51"/>
    <w:rsid w:val="00090F66"/>
    <w:rsid w:val="00092B52"/>
    <w:rsid w:val="000A1397"/>
    <w:rsid w:val="000D5244"/>
    <w:rsid w:val="000F35DC"/>
    <w:rsid w:val="00127F78"/>
    <w:rsid w:val="0014737C"/>
    <w:rsid w:val="00154A98"/>
    <w:rsid w:val="00155B81"/>
    <w:rsid w:val="001611D6"/>
    <w:rsid w:val="001857E4"/>
    <w:rsid w:val="001965AF"/>
    <w:rsid w:val="001A1321"/>
    <w:rsid w:val="001E6AFF"/>
    <w:rsid w:val="001F0D66"/>
    <w:rsid w:val="001F5944"/>
    <w:rsid w:val="00201C02"/>
    <w:rsid w:val="00206BAE"/>
    <w:rsid w:val="002151B0"/>
    <w:rsid w:val="00227F35"/>
    <w:rsid w:val="00231136"/>
    <w:rsid w:val="00237F10"/>
    <w:rsid w:val="00241EC9"/>
    <w:rsid w:val="00253601"/>
    <w:rsid w:val="002541F3"/>
    <w:rsid w:val="00283F89"/>
    <w:rsid w:val="002A3F50"/>
    <w:rsid w:val="002B2B51"/>
    <w:rsid w:val="002B7B4F"/>
    <w:rsid w:val="002C60BB"/>
    <w:rsid w:val="002D0803"/>
    <w:rsid w:val="002F2FB3"/>
    <w:rsid w:val="002F4DA0"/>
    <w:rsid w:val="00306C95"/>
    <w:rsid w:val="00315A5D"/>
    <w:rsid w:val="003165B7"/>
    <w:rsid w:val="00324A8C"/>
    <w:rsid w:val="00325F34"/>
    <w:rsid w:val="00354C0D"/>
    <w:rsid w:val="003568B2"/>
    <w:rsid w:val="003659F6"/>
    <w:rsid w:val="0037519A"/>
    <w:rsid w:val="00377DD9"/>
    <w:rsid w:val="0038262C"/>
    <w:rsid w:val="00384A58"/>
    <w:rsid w:val="003867C1"/>
    <w:rsid w:val="003A428B"/>
    <w:rsid w:val="003A4DBC"/>
    <w:rsid w:val="003B4876"/>
    <w:rsid w:val="003B49B2"/>
    <w:rsid w:val="003C1C58"/>
    <w:rsid w:val="003C5B4F"/>
    <w:rsid w:val="003E6A12"/>
    <w:rsid w:val="00404997"/>
    <w:rsid w:val="00422153"/>
    <w:rsid w:val="00426065"/>
    <w:rsid w:val="00426691"/>
    <w:rsid w:val="00436FA2"/>
    <w:rsid w:val="00437460"/>
    <w:rsid w:val="00440668"/>
    <w:rsid w:val="00445128"/>
    <w:rsid w:val="0045574E"/>
    <w:rsid w:val="0048617F"/>
    <w:rsid w:val="00494068"/>
    <w:rsid w:val="004959E9"/>
    <w:rsid w:val="004B0F55"/>
    <w:rsid w:val="004C2DA5"/>
    <w:rsid w:val="004C32D7"/>
    <w:rsid w:val="004E0336"/>
    <w:rsid w:val="00514761"/>
    <w:rsid w:val="00515B09"/>
    <w:rsid w:val="00541F15"/>
    <w:rsid w:val="00573E44"/>
    <w:rsid w:val="00580A4A"/>
    <w:rsid w:val="00582298"/>
    <w:rsid w:val="00594FA0"/>
    <w:rsid w:val="005A173D"/>
    <w:rsid w:val="005B51C4"/>
    <w:rsid w:val="005D0A23"/>
    <w:rsid w:val="005E1EA1"/>
    <w:rsid w:val="005E35DE"/>
    <w:rsid w:val="00601319"/>
    <w:rsid w:val="00602C71"/>
    <w:rsid w:val="006054B8"/>
    <w:rsid w:val="00606797"/>
    <w:rsid w:val="006112BB"/>
    <w:rsid w:val="0063041E"/>
    <w:rsid w:val="006354F2"/>
    <w:rsid w:val="00655E23"/>
    <w:rsid w:val="00655F3C"/>
    <w:rsid w:val="006804E8"/>
    <w:rsid w:val="00682140"/>
    <w:rsid w:val="00692375"/>
    <w:rsid w:val="00692A38"/>
    <w:rsid w:val="006A0CBE"/>
    <w:rsid w:val="006A485D"/>
    <w:rsid w:val="006B1953"/>
    <w:rsid w:val="006B207D"/>
    <w:rsid w:val="006C1EEC"/>
    <w:rsid w:val="006C5DAA"/>
    <w:rsid w:val="006D4C80"/>
    <w:rsid w:val="006E299E"/>
    <w:rsid w:val="0070086A"/>
    <w:rsid w:val="007079C8"/>
    <w:rsid w:val="00712456"/>
    <w:rsid w:val="00737E30"/>
    <w:rsid w:val="00744FBA"/>
    <w:rsid w:val="00747381"/>
    <w:rsid w:val="00766D8E"/>
    <w:rsid w:val="00782518"/>
    <w:rsid w:val="007D0D40"/>
    <w:rsid w:val="007D452E"/>
    <w:rsid w:val="007D522D"/>
    <w:rsid w:val="007E4755"/>
    <w:rsid w:val="00831F88"/>
    <w:rsid w:val="008572F1"/>
    <w:rsid w:val="00860DA1"/>
    <w:rsid w:val="00872542"/>
    <w:rsid w:val="00883331"/>
    <w:rsid w:val="00893002"/>
    <w:rsid w:val="008A26B8"/>
    <w:rsid w:val="008A36BA"/>
    <w:rsid w:val="008A5038"/>
    <w:rsid w:val="008A6539"/>
    <w:rsid w:val="008B491A"/>
    <w:rsid w:val="008C1D3F"/>
    <w:rsid w:val="008C48BD"/>
    <w:rsid w:val="008C52F4"/>
    <w:rsid w:val="008D547A"/>
    <w:rsid w:val="008D58BB"/>
    <w:rsid w:val="008F7FD3"/>
    <w:rsid w:val="009004D4"/>
    <w:rsid w:val="00905B07"/>
    <w:rsid w:val="00910056"/>
    <w:rsid w:val="009207D1"/>
    <w:rsid w:val="00923A61"/>
    <w:rsid w:val="00923B1A"/>
    <w:rsid w:val="00925300"/>
    <w:rsid w:val="00947495"/>
    <w:rsid w:val="00952DE8"/>
    <w:rsid w:val="00965F14"/>
    <w:rsid w:val="0098479F"/>
    <w:rsid w:val="00991FA3"/>
    <w:rsid w:val="00997C9C"/>
    <w:rsid w:val="009A1037"/>
    <w:rsid w:val="009A4384"/>
    <w:rsid w:val="009B2F08"/>
    <w:rsid w:val="009B32DE"/>
    <w:rsid w:val="009D39C0"/>
    <w:rsid w:val="009D79CF"/>
    <w:rsid w:val="009E0DB6"/>
    <w:rsid w:val="00A071CD"/>
    <w:rsid w:val="00A1438C"/>
    <w:rsid w:val="00A22BA2"/>
    <w:rsid w:val="00A3127A"/>
    <w:rsid w:val="00A74A9A"/>
    <w:rsid w:val="00A9368B"/>
    <w:rsid w:val="00A96917"/>
    <w:rsid w:val="00AA4C60"/>
    <w:rsid w:val="00AA4D56"/>
    <w:rsid w:val="00AC0DE1"/>
    <w:rsid w:val="00AC4FFE"/>
    <w:rsid w:val="00AD13D1"/>
    <w:rsid w:val="00AE18A1"/>
    <w:rsid w:val="00AE4F5D"/>
    <w:rsid w:val="00AE7AD6"/>
    <w:rsid w:val="00B2063E"/>
    <w:rsid w:val="00B2483C"/>
    <w:rsid w:val="00B44AEB"/>
    <w:rsid w:val="00B50533"/>
    <w:rsid w:val="00B51093"/>
    <w:rsid w:val="00B63D1E"/>
    <w:rsid w:val="00B82EDE"/>
    <w:rsid w:val="00B93993"/>
    <w:rsid w:val="00BA026E"/>
    <w:rsid w:val="00BA21B2"/>
    <w:rsid w:val="00BA2EC3"/>
    <w:rsid w:val="00BA620B"/>
    <w:rsid w:val="00BB246A"/>
    <w:rsid w:val="00BB4765"/>
    <w:rsid w:val="00BB50CE"/>
    <w:rsid w:val="00BD67B6"/>
    <w:rsid w:val="00BE1686"/>
    <w:rsid w:val="00C020F5"/>
    <w:rsid w:val="00C03BCA"/>
    <w:rsid w:val="00C15795"/>
    <w:rsid w:val="00C15FAA"/>
    <w:rsid w:val="00C2081E"/>
    <w:rsid w:val="00C23B92"/>
    <w:rsid w:val="00C26B91"/>
    <w:rsid w:val="00C32C53"/>
    <w:rsid w:val="00C62F4C"/>
    <w:rsid w:val="00C7261F"/>
    <w:rsid w:val="00C73233"/>
    <w:rsid w:val="00C804AA"/>
    <w:rsid w:val="00C86848"/>
    <w:rsid w:val="00C9534D"/>
    <w:rsid w:val="00C9681C"/>
    <w:rsid w:val="00CA5F90"/>
    <w:rsid w:val="00CD0D0B"/>
    <w:rsid w:val="00CF5C84"/>
    <w:rsid w:val="00D16083"/>
    <w:rsid w:val="00D21527"/>
    <w:rsid w:val="00D2499B"/>
    <w:rsid w:val="00D26877"/>
    <w:rsid w:val="00D26A36"/>
    <w:rsid w:val="00D36D5E"/>
    <w:rsid w:val="00D52434"/>
    <w:rsid w:val="00D574C7"/>
    <w:rsid w:val="00D71D91"/>
    <w:rsid w:val="00D75EDC"/>
    <w:rsid w:val="00D836FA"/>
    <w:rsid w:val="00DA0751"/>
    <w:rsid w:val="00DA1C9C"/>
    <w:rsid w:val="00DA5099"/>
    <w:rsid w:val="00DC2794"/>
    <w:rsid w:val="00DD28E4"/>
    <w:rsid w:val="00DE68C4"/>
    <w:rsid w:val="00DF3351"/>
    <w:rsid w:val="00E12EBA"/>
    <w:rsid w:val="00E12F22"/>
    <w:rsid w:val="00E50178"/>
    <w:rsid w:val="00E52A70"/>
    <w:rsid w:val="00E85606"/>
    <w:rsid w:val="00EB5C2E"/>
    <w:rsid w:val="00EB6E6B"/>
    <w:rsid w:val="00EE0616"/>
    <w:rsid w:val="00EF683D"/>
    <w:rsid w:val="00F05A3F"/>
    <w:rsid w:val="00F06556"/>
    <w:rsid w:val="00F219F1"/>
    <w:rsid w:val="00F2713B"/>
    <w:rsid w:val="00F35036"/>
    <w:rsid w:val="00F350F9"/>
    <w:rsid w:val="00F368AF"/>
    <w:rsid w:val="00F4168E"/>
    <w:rsid w:val="00F47F1E"/>
    <w:rsid w:val="00F54238"/>
    <w:rsid w:val="00F56C12"/>
    <w:rsid w:val="00F70CFA"/>
    <w:rsid w:val="00F81566"/>
    <w:rsid w:val="00F94053"/>
    <w:rsid w:val="00F97FAD"/>
    <w:rsid w:val="00FB1E65"/>
    <w:rsid w:val="00FB2C93"/>
    <w:rsid w:val="00FE1469"/>
    <w:rsid w:val="00FE364E"/>
    <w:rsid w:val="00FE439F"/>
    <w:rsid w:val="00FE5071"/>
    <w:rsid w:val="00FE5D4F"/>
    <w:rsid w:val="00FF6B85"/>
    <w:rsid w:val="00FF7DF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CF2B122"/>
  <w15:docId w15:val="{7F19CD84-31AC-4CFE-AF40-9D3B2C921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375"/>
    <w:pPr>
      <w:suppressAutoHyphens/>
      <w:jc w:val="center"/>
    </w:pPr>
    <w:rPr>
      <w:rFonts w:eastAsia="SimSun"/>
      <w:lang w:eastAsia="zh-CN"/>
    </w:rPr>
  </w:style>
  <w:style w:type="paragraph" w:styleId="Heading1">
    <w:name w:val="heading 1"/>
    <w:basedOn w:val="Normal"/>
    <w:next w:val="BodyText"/>
    <w:qFormat/>
    <w:rsid w:val="00692375"/>
    <w:pPr>
      <w:keepNext/>
      <w:keepLines/>
      <w:tabs>
        <w:tab w:val="num" w:pos="0"/>
        <w:tab w:val="left" w:pos="216"/>
        <w:tab w:val="left" w:pos="283"/>
        <w:tab w:val="left" w:pos="340"/>
        <w:tab w:val="left" w:pos="397"/>
      </w:tabs>
      <w:spacing w:before="160" w:after="80"/>
      <w:ind w:firstLine="216"/>
      <w:outlineLvl w:val="0"/>
    </w:pPr>
    <w:rPr>
      <w:smallCaps/>
      <w:lang w:eastAsia="en-US"/>
    </w:rPr>
  </w:style>
  <w:style w:type="paragraph" w:styleId="Heading2">
    <w:name w:val="heading 2"/>
    <w:basedOn w:val="Normal"/>
    <w:next w:val="BodyText"/>
    <w:qFormat/>
    <w:rsid w:val="00692375"/>
    <w:pPr>
      <w:keepNext/>
      <w:keepLines/>
      <w:tabs>
        <w:tab w:val="num" w:pos="227"/>
      </w:tabs>
      <w:spacing w:before="120" w:after="60"/>
      <w:ind w:left="288" w:hanging="288"/>
      <w:jc w:val="left"/>
      <w:outlineLvl w:val="1"/>
    </w:pPr>
    <w:rPr>
      <w:i/>
      <w:iCs/>
      <w:lang w:eastAsia="en-US"/>
    </w:rPr>
  </w:style>
  <w:style w:type="paragraph" w:styleId="Heading3">
    <w:name w:val="heading 3"/>
    <w:basedOn w:val="Normal"/>
    <w:next w:val="BodyText"/>
    <w:qFormat/>
    <w:rsid w:val="00692375"/>
    <w:pPr>
      <w:tabs>
        <w:tab w:val="num" w:pos="425"/>
        <w:tab w:val="left" w:pos="540"/>
      </w:tabs>
      <w:spacing w:line="240" w:lineRule="exact"/>
      <w:ind w:firstLine="180"/>
      <w:jc w:val="both"/>
      <w:outlineLvl w:val="2"/>
    </w:pPr>
    <w:rPr>
      <w:i/>
      <w:iCs/>
      <w:lang w:eastAsia="en-US"/>
    </w:rPr>
  </w:style>
  <w:style w:type="paragraph" w:styleId="Heading4">
    <w:name w:val="heading 4"/>
    <w:basedOn w:val="Normal"/>
    <w:next w:val="BodyText"/>
    <w:qFormat/>
    <w:rsid w:val="00692375"/>
    <w:pPr>
      <w:tabs>
        <w:tab w:val="num" w:pos="630"/>
        <w:tab w:val="left" w:pos="720"/>
      </w:tabs>
      <w:spacing w:before="40" w:after="40"/>
      <w:ind w:firstLine="360"/>
      <w:jc w:val="both"/>
      <w:outlineLvl w:val="3"/>
    </w:pPr>
    <w:rPr>
      <w:i/>
      <w:iCs/>
      <w:lang w:eastAsia="en-US"/>
    </w:rPr>
  </w:style>
  <w:style w:type="paragraph" w:styleId="Heading5">
    <w:name w:val="heading 5"/>
    <w:basedOn w:val="Normal"/>
    <w:next w:val="BodyText"/>
    <w:qFormat/>
    <w:rsid w:val="00692375"/>
    <w:pPr>
      <w:tabs>
        <w:tab w:val="left" w:pos="360"/>
      </w:tabs>
      <w:spacing w:before="160" w:after="80"/>
      <w:outlineLvl w:val="4"/>
    </w:pPr>
    <w:rPr>
      <w:smallCap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692375"/>
    <w:rPr>
      <w:rFonts w:cs="Times New Roman"/>
      <w:i w:val="0"/>
      <w:iCs w:val="0"/>
    </w:rPr>
  </w:style>
  <w:style w:type="character" w:customStyle="1" w:styleId="WW8Num1z1">
    <w:name w:val="WW8Num1z1"/>
    <w:rsid w:val="00692375"/>
    <w:rPr>
      <w:rFonts w:cs="Times New Roman"/>
    </w:rPr>
  </w:style>
  <w:style w:type="character" w:customStyle="1" w:styleId="WW8Num1z3">
    <w:name w:val="WW8Num1z3"/>
    <w:rsid w:val="00692375"/>
    <w:rPr>
      <w:rFonts w:ascii="Times New Roman" w:hAnsi="Times New Roman" w:cs="Times New Roman"/>
      <w:b w:val="0"/>
      <w:bCs w:val="0"/>
      <w:i/>
      <w:iCs/>
      <w:sz w:val="20"/>
      <w:szCs w:val="20"/>
    </w:rPr>
  </w:style>
  <w:style w:type="character" w:customStyle="1" w:styleId="WW8Num2z0">
    <w:name w:val="WW8Num2z0"/>
    <w:rsid w:val="00692375"/>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3z0">
    <w:name w:val="WW8Num3z0"/>
    <w:rsid w:val="00692375"/>
    <w:rPr>
      <w:rFonts w:ascii="Symbol" w:hAnsi="Symbol" w:cs="Symbol"/>
    </w:rPr>
  </w:style>
  <w:style w:type="character" w:customStyle="1" w:styleId="WW8Num4z0">
    <w:name w:val="WW8Num4z0"/>
    <w:rsid w:val="00692375"/>
    <w:rPr>
      <w:rFonts w:cs="Times New Roman"/>
    </w:rPr>
  </w:style>
  <w:style w:type="character" w:customStyle="1" w:styleId="WW8Num5z0">
    <w:name w:val="WW8Num5z0"/>
    <w:rsid w:val="00692375"/>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6z0">
    <w:name w:val="WW8Num6z0"/>
    <w:rsid w:val="00692375"/>
    <w:rPr>
      <w:rFonts w:ascii="Times New Roman" w:hAnsi="Times New Roman" w:cs="Times New Roman"/>
      <w:b w:val="0"/>
      <w:bCs w:val="0"/>
      <w:i w:val="0"/>
      <w:iCs w:val="0"/>
      <w:sz w:val="16"/>
      <w:szCs w:val="16"/>
    </w:rPr>
  </w:style>
  <w:style w:type="character" w:customStyle="1" w:styleId="Absatz-Standardschriftart">
    <w:name w:val="Absatz-Standardschriftart"/>
    <w:rsid w:val="00692375"/>
  </w:style>
  <w:style w:type="character" w:customStyle="1" w:styleId="WW8Num7z0">
    <w:name w:val="WW8Num7z0"/>
    <w:rsid w:val="00692375"/>
    <w:rPr>
      <w:rFonts w:ascii="Times New Roman" w:hAnsi="Times New Roman" w:cs="Times New Roman"/>
      <w:b w:val="0"/>
      <w:bCs w:val="0"/>
      <w:i w:val="0"/>
      <w:iCs w:val="0"/>
      <w:color w:val="auto"/>
      <w:sz w:val="16"/>
      <w:szCs w:val="16"/>
    </w:rPr>
  </w:style>
  <w:style w:type="character" w:customStyle="1" w:styleId="WW-DefaultParagraphFont">
    <w:name w:val="WW-Default Paragraph Font"/>
    <w:rsid w:val="00692375"/>
  </w:style>
  <w:style w:type="character" w:customStyle="1" w:styleId="WW-Absatz-Standardschriftart">
    <w:name w:val="WW-Absatz-Standardschriftart"/>
    <w:rsid w:val="00692375"/>
  </w:style>
  <w:style w:type="character" w:customStyle="1" w:styleId="WW-Absatz-Standardschriftart1">
    <w:name w:val="WW-Absatz-Standardschriftart1"/>
    <w:rsid w:val="00692375"/>
  </w:style>
  <w:style w:type="character" w:customStyle="1" w:styleId="WW-Absatz-Standardschriftart11">
    <w:name w:val="WW-Absatz-Standardschriftart11"/>
    <w:rsid w:val="00692375"/>
  </w:style>
  <w:style w:type="character" w:customStyle="1" w:styleId="WW-Absatz-Standardschriftart111">
    <w:name w:val="WW-Absatz-Standardschriftart111"/>
    <w:rsid w:val="00692375"/>
  </w:style>
  <w:style w:type="character" w:customStyle="1" w:styleId="WW-Absatz-Standardschriftart1111">
    <w:name w:val="WW-Absatz-Standardschriftart1111"/>
    <w:rsid w:val="00692375"/>
  </w:style>
  <w:style w:type="character" w:customStyle="1" w:styleId="WW-Absatz-Standardschriftart11111">
    <w:name w:val="WW-Absatz-Standardschriftart11111"/>
    <w:rsid w:val="00692375"/>
  </w:style>
  <w:style w:type="character" w:customStyle="1" w:styleId="WW-Absatz-Standardschriftart111111">
    <w:name w:val="WW-Absatz-Standardschriftart111111"/>
    <w:rsid w:val="00692375"/>
  </w:style>
  <w:style w:type="character" w:customStyle="1" w:styleId="WW-Absatz-Standardschriftart1111111">
    <w:name w:val="WW-Absatz-Standardschriftart1111111"/>
    <w:rsid w:val="00692375"/>
  </w:style>
  <w:style w:type="character" w:customStyle="1" w:styleId="WW8Num1z4">
    <w:name w:val="WW8Num1z4"/>
    <w:rsid w:val="00692375"/>
    <w:rPr>
      <w:rFonts w:cs="Times New Roman"/>
    </w:rPr>
  </w:style>
  <w:style w:type="character" w:customStyle="1" w:styleId="WW-Absatz-Standardschriftart11111111">
    <w:name w:val="WW-Absatz-Standardschriftart11111111"/>
    <w:rsid w:val="00692375"/>
  </w:style>
  <w:style w:type="character" w:customStyle="1" w:styleId="WW8Num2z1">
    <w:name w:val="WW8Num2z1"/>
    <w:rsid w:val="00692375"/>
    <w:rPr>
      <w:rFonts w:cs="Times New Roman"/>
    </w:rPr>
  </w:style>
  <w:style w:type="character" w:customStyle="1" w:styleId="WW8Num3z1">
    <w:name w:val="WW8Num3z1"/>
    <w:rsid w:val="00692375"/>
    <w:rPr>
      <w:rFonts w:ascii="Courier New" w:hAnsi="Courier New" w:cs="Courier New"/>
    </w:rPr>
  </w:style>
  <w:style w:type="character" w:customStyle="1" w:styleId="WW8Num3z2">
    <w:name w:val="WW8Num3z2"/>
    <w:rsid w:val="00692375"/>
    <w:rPr>
      <w:rFonts w:ascii="Wingdings" w:hAnsi="Wingdings" w:cs="Wingdings"/>
    </w:rPr>
  </w:style>
  <w:style w:type="character" w:customStyle="1" w:styleId="WW8Num5z1">
    <w:name w:val="WW8Num5z1"/>
    <w:rsid w:val="00692375"/>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5z3">
    <w:name w:val="WW8Num5z3"/>
    <w:rsid w:val="00692375"/>
    <w:rPr>
      <w:rFonts w:ascii="Times New Roman" w:hAnsi="Times New Roman" w:cs="Times New Roman"/>
      <w:b w:val="0"/>
      <w:bCs w:val="0"/>
      <w:i/>
      <w:iCs/>
      <w:sz w:val="20"/>
      <w:szCs w:val="20"/>
    </w:rPr>
  </w:style>
  <w:style w:type="character" w:customStyle="1" w:styleId="WW8Num5z4">
    <w:name w:val="WW8Num5z4"/>
    <w:rsid w:val="00692375"/>
    <w:rPr>
      <w:rFonts w:cs="Times New Roman"/>
    </w:rPr>
  </w:style>
  <w:style w:type="character" w:customStyle="1" w:styleId="WW8Num7z1">
    <w:name w:val="WW8Num7z1"/>
    <w:rsid w:val="00692375"/>
    <w:rPr>
      <w:rFonts w:cs="Times New Roman"/>
    </w:rPr>
  </w:style>
  <w:style w:type="character" w:customStyle="1" w:styleId="WW8Num8z0">
    <w:name w:val="WW8Num8z0"/>
    <w:rsid w:val="00692375"/>
    <w:rPr>
      <w:rFonts w:ascii="Times New Roman" w:hAnsi="Times New Roman" w:cs="Times New Roman"/>
      <w:b w:val="0"/>
      <w:bCs w:val="0"/>
      <w:i w:val="0"/>
      <w:iCs w:val="0"/>
      <w:sz w:val="16"/>
      <w:szCs w:val="16"/>
    </w:rPr>
  </w:style>
  <w:style w:type="character" w:customStyle="1" w:styleId="WW-DefaultParagraphFont1">
    <w:name w:val="WW-Default Paragraph Font1"/>
    <w:rsid w:val="00692375"/>
  </w:style>
  <w:style w:type="paragraph" w:customStyle="1" w:styleId="Heading">
    <w:name w:val="Heading"/>
    <w:basedOn w:val="Normal"/>
    <w:next w:val="BodyText"/>
    <w:rsid w:val="00692375"/>
    <w:pPr>
      <w:keepNext/>
      <w:spacing w:before="240" w:after="120"/>
    </w:pPr>
    <w:rPr>
      <w:rFonts w:ascii="Arial" w:eastAsia="DejaVu Sans" w:hAnsi="Arial" w:cs="Lohit Hindi"/>
      <w:sz w:val="28"/>
      <w:szCs w:val="28"/>
    </w:rPr>
  </w:style>
  <w:style w:type="paragraph" w:styleId="BodyText">
    <w:name w:val="Body Text"/>
    <w:basedOn w:val="Normal"/>
    <w:rsid w:val="00692375"/>
    <w:pPr>
      <w:spacing w:after="6"/>
      <w:ind w:firstLine="288"/>
      <w:jc w:val="both"/>
    </w:pPr>
    <w:rPr>
      <w:spacing w:val="-1"/>
    </w:rPr>
  </w:style>
  <w:style w:type="paragraph" w:styleId="List">
    <w:name w:val="List"/>
    <w:basedOn w:val="BodyText"/>
    <w:rsid w:val="00692375"/>
    <w:rPr>
      <w:rFonts w:cs="Lohit Hindi"/>
    </w:rPr>
  </w:style>
  <w:style w:type="paragraph" w:styleId="Caption">
    <w:name w:val="caption"/>
    <w:basedOn w:val="Normal"/>
    <w:qFormat/>
    <w:rsid w:val="00692375"/>
    <w:pPr>
      <w:suppressLineNumbers/>
      <w:spacing w:before="120" w:after="120"/>
    </w:pPr>
    <w:rPr>
      <w:rFonts w:cs="Lohit Hindi"/>
      <w:i/>
      <w:iCs/>
      <w:sz w:val="24"/>
      <w:szCs w:val="24"/>
    </w:rPr>
  </w:style>
  <w:style w:type="paragraph" w:customStyle="1" w:styleId="Index">
    <w:name w:val="Index"/>
    <w:basedOn w:val="Normal"/>
    <w:rsid w:val="00692375"/>
    <w:pPr>
      <w:suppressLineNumbers/>
    </w:pPr>
    <w:rPr>
      <w:rFonts w:cs="Lohit Hindi"/>
    </w:rPr>
  </w:style>
  <w:style w:type="paragraph" w:customStyle="1" w:styleId="Abstract">
    <w:name w:val="Abstract"/>
    <w:rsid w:val="00692375"/>
    <w:pPr>
      <w:suppressAutoHyphens/>
      <w:spacing w:after="200"/>
      <w:ind w:firstLine="170"/>
      <w:jc w:val="both"/>
    </w:pPr>
    <w:rPr>
      <w:rFonts w:eastAsia="SimSun"/>
      <w:b/>
      <w:bCs/>
      <w:sz w:val="18"/>
      <w:szCs w:val="18"/>
      <w:lang w:eastAsia="zh-CN"/>
    </w:rPr>
  </w:style>
  <w:style w:type="paragraph" w:customStyle="1" w:styleId="Affiliation">
    <w:name w:val="Affiliation"/>
    <w:rsid w:val="00692375"/>
    <w:pPr>
      <w:suppressAutoHyphens/>
      <w:jc w:val="center"/>
    </w:pPr>
    <w:rPr>
      <w:rFonts w:eastAsia="SimSun"/>
      <w:lang w:eastAsia="zh-CN"/>
    </w:rPr>
  </w:style>
  <w:style w:type="paragraph" w:customStyle="1" w:styleId="Author">
    <w:name w:val="Author"/>
    <w:rsid w:val="00692375"/>
    <w:pPr>
      <w:suppressAutoHyphens/>
      <w:spacing w:before="360" w:after="40"/>
      <w:jc w:val="center"/>
    </w:pPr>
    <w:rPr>
      <w:rFonts w:eastAsia="SimSun"/>
      <w:sz w:val="22"/>
      <w:szCs w:val="22"/>
    </w:rPr>
  </w:style>
  <w:style w:type="paragraph" w:customStyle="1" w:styleId="bulletlist">
    <w:name w:val="bullet list"/>
    <w:basedOn w:val="BodyText"/>
    <w:rsid w:val="00692375"/>
    <w:pPr>
      <w:tabs>
        <w:tab w:val="left" w:pos="648"/>
      </w:tabs>
      <w:ind w:left="648" w:hanging="360"/>
    </w:pPr>
  </w:style>
  <w:style w:type="paragraph" w:customStyle="1" w:styleId="equation">
    <w:name w:val="equation"/>
    <w:basedOn w:val="Normal"/>
    <w:rsid w:val="00692375"/>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692375"/>
    <w:pPr>
      <w:tabs>
        <w:tab w:val="num" w:pos="0"/>
      </w:tabs>
      <w:suppressAutoHyphens/>
      <w:spacing w:before="80" w:after="200"/>
      <w:ind w:left="360" w:hanging="360"/>
      <w:jc w:val="center"/>
    </w:pPr>
    <w:rPr>
      <w:rFonts w:eastAsia="SimSun"/>
      <w:sz w:val="16"/>
      <w:szCs w:val="16"/>
    </w:rPr>
  </w:style>
  <w:style w:type="paragraph" w:customStyle="1" w:styleId="footnote">
    <w:name w:val="footnote"/>
    <w:rsid w:val="00692375"/>
    <w:pPr>
      <w:tabs>
        <w:tab w:val="left" w:pos="648"/>
      </w:tabs>
      <w:suppressAutoHyphens/>
      <w:spacing w:after="40"/>
      <w:ind w:firstLine="288"/>
    </w:pPr>
    <w:rPr>
      <w:rFonts w:eastAsia="SimSun"/>
      <w:sz w:val="16"/>
      <w:szCs w:val="16"/>
      <w:lang w:eastAsia="zh-CN"/>
    </w:rPr>
  </w:style>
  <w:style w:type="paragraph" w:customStyle="1" w:styleId="keywords">
    <w:name w:val="key words"/>
    <w:rsid w:val="00692375"/>
    <w:pPr>
      <w:suppressAutoHyphens/>
      <w:spacing w:after="120"/>
      <w:ind w:firstLine="288"/>
      <w:jc w:val="both"/>
    </w:pPr>
    <w:rPr>
      <w:rFonts w:eastAsia="SimSun"/>
      <w:b/>
      <w:bCs/>
      <w:iCs/>
      <w:sz w:val="18"/>
      <w:szCs w:val="18"/>
    </w:rPr>
  </w:style>
  <w:style w:type="paragraph" w:customStyle="1" w:styleId="papersubtitle">
    <w:name w:val="paper subtitle"/>
    <w:rsid w:val="00692375"/>
    <w:pPr>
      <w:suppressAutoHyphens/>
      <w:spacing w:after="120"/>
      <w:jc w:val="center"/>
    </w:pPr>
    <w:rPr>
      <w:rFonts w:eastAsia="MS Mincho"/>
      <w:sz w:val="28"/>
      <w:szCs w:val="28"/>
    </w:rPr>
  </w:style>
  <w:style w:type="paragraph" w:customStyle="1" w:styleId="papertitle">
    <w:name w:val="paper title"/>
    <w:rsid w:val="00692375"/>
    <w:pPr>
      <w:suppressAutoHyphens/>
      <w:spacing w:after="120"/>
      <w:jc w:val="center"/>
    </w:pPr>
    <w:rPr>
      <w:rFonts w:eastAsia="MS Mincho"/>
      <w:sz w:val="48"/>
      <w:szCs w:val="48"/>
    </w:rPr>
  </w:style>
  <w:style w:type="paragraph" w:customStyle="1" w:styleId="references">
    <w:name w:val="references"/>
    <w:rsid w:val="00692375"/>
    <w:pPr>
      <w:tabs>
        <w:tab w:val="num" w:pos="360"/>
      </w:tabs>
      <w:suppressAutoHyphens/>
      <w:spacing w:after="50" w:line="180" w:lineRule="atLeast"/>
      <w:ind w:left="360" w:hanging="360"/>
      <w:jc w:val="both"/>
    </w:pPr>
    <w:rPr>
      <w:rFonts w:eastAsia="MS Mincho"/>
      <w:sz w:val="18"/>
      <w:szCs w:val="16"/>
    </w:rPr>
  </w:style>
  <w:style w:type="paragraph" w:customStyle="1" w:styleId="sponsors">
    <w:name w:val="sponsors"/>
    <w:rsid w:val="00692375"/>
    <w:pPr>
      <w:pBdr>
        <w:top w:val="single" w:sz="4" w:space="2" w:color="000000"/>
      </w:pBdr>
      <w:suppressAutoHyphens/>
      <w:ind w:firstLine="288"/>
    </w:pPr>
    <w:rPr>
      <w:rFonts w:eastAsia="SimSun"/>
      <w:sz w:val="16"/>
      <w:szCs w:val="16"/>
      <w:lang w:eastAsia="zh-CN"/>
    </w:rPr>
  </w:style>
  <w:style w:type="paragraph" w:customStyle="1" w:styleId="tablecolhead">
    <w:name w:val="table col head"/>
    <w:basedOn w:val="Normal"/>
    <w:rsid w:val="00692375"/>
    <w:rPr>
      <w:b/>
      <w:bCs/>
      <w:sz w:val="16"/>
      <w:szCs w:val="16"/>
    </w:rPr>
  </w:style>
  <w:style w:type="paragraph" w:customStyle="1" w:styleId="tablecolsubhead">
    <w:name w:val="table col subhead"/>
    <w:basedOn w:val="tablecolhead"/>
    <w:rsid w:val="00692375"/>
    <w:rPr>
      <w:i/>
      <w:iCs/>
      <w:sz w:val="15"/>
      <w:szCs w:val="15"/>
    </w:rPr>
  </w:style>
  <w:style w:type="paragraph" w:customStyle="1" w:styleId="tablecopy">
    <w:name w:val="table copy"/>
    <w:rsid w:val="00692375"/>
    <w:pPr>
      <w:suppressAutoHyphens/>
      <w:jc w:val="both"/>
    </w:pPr>
    <w:rPr>
      <w:rFonts w:eastAsia="SimSun"/>
      <w:sz w:val="16"/>
      <w:szCs w:val="16"/>
    </w:rPr>
  </w:style>
  <w:style w:type="paragraph" w:customStyle="1" w:styleId="tablefootnote">
    <w:name w:val="table footnote"/>
    <w:rsid w:val="00692375"/>
    <w:pPr>
      <w:suppressAutoHyphens/>
      <w:spacing w:before="60" w:after="30"/>
      <w:jc w:val="right"/>
    </w:pPr>
    <w:rPr>
      <w:rFonts w:eastAsia="SimSun"/>
      <w:sz w:val="12"/>
      <w:szCs w:val="12"/>
      <w:lang w:eastAsia="zh-CN"/>
    </w:rPr>
  </w:style>
  <w:style w:type="paragraph" w:customStyle="1" w:styleId="tablehead">
    <w:name w:val="table head"/>
    <w:rsid w:val="00692375"/>
    <w:pPr>
      <w:tabs>
        <w:tab w:val="num" w:pos="0"/>
        <w:tab w:val="left" w:pos="1080"/>
      </w:tabs>
      <w:suppressAutoHyphens/>
      <w:spacing w:before="240" w:after="120" w:line="216" w:lineRule="auto"/>
      <w:jc w:val="center"/>
    </w:pPr>
    <w:rPr>
      <w:rFonts w:eastAsia="SimSun"/>
      <w:smallCaps/>
      <w:sz w:val="16"/>
      <w:szCs w:val="16"/>
    </w:rPr>
  </w:style>
  <w:style w:type="paragraph" w:customStyle="1" w:styleId="Framecontents">
    <w:name w:val="Frame contents"/>
    <w:basedOn w:val="BodyText"/>
    <w:rsid w:val="00692375"/>
  </w:style>
  <w:style w:type="paragraph" w:customStyle="1" w:styleId="TableContents">
    <w:name w:val="Table Contents"/>
    <w:basedOn w:val="Normal"/>
    <w:rsid w:val="00692375"/>
    <w:pPr>
      <w:suppressLineNumbers/>
    </w:pPr>
  </w:style>
  <w:style w:type="paragraph" w:customStyle="1" w:styleId="TableHeading">
    <w:name w:val="Table Heading"/>
    <w:basedOn w:val="TableContents"/>
    <w:rsid w:val="00692375"/>
    <w:rPr>
      <w:b/>
      <w:bCs/>
    </w:rPr>
  </w:style>
  <w:style w:type="character" w:styleId="Hyperlink">
    <w:name w:val="Hyperlink"/>
    <w:basedOn w:val="DefaultParagraphFont"/>
    <w:uiPriority w:val="99"/>
    <w:unhideWhenUsed/>
    <w:rsid w:val="00F4168E"/>
    <w:rPr>
      <w:color w:val="0000FF" w:themeColor="hyperlink"/>
      <w:u w:val="single"/>
    </w:rPr>
  </w:style>
  <w:style w:type="paragraph" w:styleId="Header">
    <w:name w:val="header"/>
    <w:basedOn w:val="Normal"/>
    <w:link w:val="HeaderChar"/>
    <w:uiPriority w:val="99"/>
    <w:unhideWhenUsed/>
    <w:rsid w:val="003C5B4F"/>
    <w:pPr>
      <w:tabs>
        <w:tab w:val="center" w:pos="4680"/>
        <w:tab w:val="right" w:pos="9360"/>
      </w:tabs>
    </w:pPr>
  </w:style>
  <w:style w:type="character" w:customStyle="1" w:styleId="HeaderChar">
    <w:name w:val="Header Char"/>
    <w:basedOn w:val="DefaultParagraphFont"/>
    <w:link w:val="Header"/>
    <w:uiPriority w:val="99"/>
    <w:rsid w:val="003C5B4F"/>
    <w:rPr>
      <w:rFonts w:eastAsia="SimSun"/>
      <w:lang w:eastAsia="zh-CN"/>
    </w:rPr>
  </w:style>
  <w:style w:type="paragraph" w:styleId="Footer">
    <w:name w:val="footer"/>
    <w:basedOn w:val="Normal"/>
    <w:link w:val="FooterChar"/>
    <w:uiPriority w:val="99"/>
    <w:unhideWhenUsed/>
    <w:rsid w:val="003C5B4F"/>
    <w:pPr>
      <w:tabs>
        <w:tab w:val="center" w:pos="4680"/>
        <w:tab w:val="right" w:pos="9360"/>
      </w:tabs>
    </w:pPr>
  </w:style>
  <w:style w:type="character" w:customStyle="1" w:styleId="FooterChar">
    <w:name w:val="Footer Char"/>
    <w:basedOn w:val="DefaultParagraphFont"/>
    <w:link w:val="Footer"/>
    <w:uiPriority w:val="99"/>
    <w:rsid w:val="003C5B4F"/>
    <w:rPr>
      <w:rFonts w:eastAsia="SimSun"/>
      <w:lang w:eastAsia="zh-CN"/>
    </w:rPr>
  </w:style>
  <w:style w:type="character" w:customStyle="1" w:styleId="il">
    <w:name w:val="il"/>
    <w:basedOn w:val="DefaultParagraphFont"/>
    <w:rsid w:val="00A9368B"/>
  </w:style>
  <w:style w:type="paragraph" w:styleId="PlainText">
    <w:name w:val="Plain Text"/>
    <w:basedOn w:val="Normal"/>
    <w:link w:val="PlainTextChar"/>
    <w:uiPriority w:val="99"/>
    <w:unhideWhenUsed/>
    <w:rsid w:val="00C26B91"/>
    <w:pPr>
      <w:suppressAutoHyphens w:val="0"/>
      <w:jc w:val="left"/>
    </w:pPr>
    <w:rPr>
      <w:rFonts w:ascii="Consolas" w:eastAsia="Calibri" w:hAnsi="Consolas"/>
      <w:sz w:val="21"/>
      <w:szCs w:val="21"/>
      <w:lang w:val="en-GB" w:eastAsia="en-US"/>
    </w:rPr>
  </w:style>
  <w:style w:type="character" w:customStyle="1" w:styleId="PlainTextChar">
    <w:name w:val="Plain Text Char"/>
    <w:basedOn w:val="DefaultParagraphFont"/>
    <w:link w:val="PlainText"/>
    <w:uiPriority w:val="99"/>
    <w:rsid w:val="00C26B91"/>
    <w:rPr>
      <w:rFonts w:ascii="Consolas" w:eastAsia="Calibri" w:hAnsi="Consolas"/>
      <w:sz w:val="21"/>
      <w:szCs w:val="21"/>
      <w:lang w:val="en-GB"/>
    </w:rPr>
  </w:style>
  <w:style w:type="paragraph" w:styleId="ListParagraph">
    <w:name w:val="List Paragraph"/>
    <w:basedOn w:val="Normal"/>
    <w:uiPriority w:val="1"/>
    <w:qFormat/>
    <w:rsid w:val="00C26B91"/>
    <w:pPr>
      <w:suppressAutoHyphens w:val="0"/>
      <w:ind w:left="720"/>
      <w:contextualSpacing/>
      <w:jc w:val="left"/>
    </w:pPr>
    <w:rPr>
      <w:rFonts w:eastAsia="Times New Roman"/>
      <w:sz w:val="24"/>
      <w:szCs w:val="24"/>
      <w:lang w:val="en-GB" w:eastAsia="en-GB"/>
    </w:rPr>
  </w:style>
  <w:style w:type="paragraph" w:styleId="BalloonText">
    <w:name w:val="Balloon Text"/>
    <w:basedOn w:val="Normal"/>
    <w:link w:val="BalloonTextChar"/>
    <w:uiPriority w:val="99"/>
    <w:semiHidden/>
    <w:unhideWhenUsed/>
    <w:rsid w:val="00C26B91"/>
    <w:rPr>
      <w:rFonts w:ascii="Tahoma" w:hAnsi="Tahoma" w:cs="Tahoma"/>
      <w:sz w:val="16"/>
      <w:szCs w:val="16"/>
    </w:rPr>
  </w:style>
  <w:style w:type="character" w:customStyle="1" w:styleId="BalloonTextChar">
    <w:name w:val="Balloon Text Char"/>
    <w:basedOn w:val="DefaultParagraphFont"/>
    <w:link w:val="BalloonText"/>
    <w:uiPriority w:val="99"/>
    <w:semiHidden/>
    <w:rsid w:val="00C26B91"/>
    <w:rPr>
      <w:rFonts w:ascii="Tahoma" w:eastAsia="SimSun" w:hAnsi="Tahoma" w:cs="Tahoma"/>
      <w:sz w:val="16"/>
      <w:szCs w:val="16"/>
      <w:lang w:eastAsia="zh-CN"/>
    </w:rPr>
  </w:style>
  <w:style w:type="paragraph" w:styleId="NormalWeb">
    <w:name w:val="Normal (Web)"/>
    <w:basedOn w:val="Normal"/>
    <w:uiPriority w:val="99"/>
    <w:semiHidden/>
    <w:unhideWhenUsed/>
    <w:rsid w:val="00306C95"/>
    <w:pPr>
      <w:suppressAutoHyphens w:val="0"/>
      <w:spacing w:before="100" w:beforeAutospacing="1" w:after="100" w:afterAutospacing="1"/>
      <w:jc w:val="left"/>
    </w:pPr>
    <w:rPr>
      <w:rFonts w:eastAsia="Times New Roman"/>
      <w:sz w:val="24"/>
      <w:szCs w:val="24"/>
      <w:lang w:val="en-IN" w:eastAsia="en-IN"/>
    </w:rPr>
  </w:style>
  <w:style w:type="paragraph" w:styleId="z-TopofForm">
    <w:name w:val="HTML Top of Form"/>
    <w:basedOn w:val="Normal"/>
    <w:next w:val="Normal"/>
    <w:link w:val="z-TopofFormChar"/>
    <w:hidden/>
    <w:uiPriority w:val="99"/>
    <w:semiHidden/>
    <w:unhideWhenUsed/>
    <w:rsid w:val="00306C95"/>
    <w:pPr>
      <w:pBdr>
        <w:bottom w:val="single" w:sz="6" w:space="1" w:color="auto"/>
      </w:pBdr>
      <w:suppressAutoHyphens w:val="0"/>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306C95"/>
    <w:rPr>
      <w:rFonts w:ascii="Arial" w:hAnsi="Arial" w:cs="Arial"/>
      <w:vanish/>
      <w:sz w:val="16"/>
      <w:szCs w:val="16"/>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4865604">
      <w:bodyDiv w:val="1"/>
      <w:marLeft w:val="0"/>
      <w:marRight w:val="0"/>
      <w:marTop w:val="0"/>
      <w:marBottom w:val="0"/>
      <w:divBdr>
        <w:top w:val="none" w:sz="0" w:space="0" w:color="auto"/>
        <w:left w:val="none" w:sz="0" w:space="0" w:color="auto"/>
        <w:bottom w:val="none" w:sz="0" w:space="0" w:color="auto"/>
        <w:right w:val="none" w:sz="0" w:space="0" w:color="auto"/>
      </w:divBdr>
    </w:div>
    <w:div w:id="1171869166">
      <w:bodyDiv w:val="1"/>
      <w:marLeft w:val="0"/>
      <w:marRight w:val="0"/>
      <w:marTop w:val="0"/>
      <w:marBottom w:val="0"/>
      <w:divBdr>
        <w:top w:val="none" w:sz="0" w:space="0" w:color="auto"/>
        <w:left w:val="none" w:sz="0" w:space="0" w:color="auto"/>
        <w:bottom w:val="none" w:sz="0" w:space="0" w:color="auto"/>
        <w:right w:val="none" w:sz="0" w:space="0" w:color="auto"/>
      </w:divBdr>
    </w:div>
    <w:div w:id="1187327443">
      <w:bodyDiv w:val="1"/>
      <w:marLeft w:val="0"/>
      <w:marRight w:val="0"/>
      <w:marTop w:val="0"/>
      <w:marBottom w:val="0"/>
      <w:divBdr>
        <w:top w:val="none" w:sz="0" w:space="0" w:color="auto"/>
        <w:left w:val="none" w:sz="0" w:space="0" w:color="auto"/>
        <w:bottom w:val="none" w:sz="0" w:space="0" w:color="auto"/>
        <w:right w:val="none" w:sz="0" w:space="0" w:color="auto"/>
      </w:divBdr>
    </w:div>
    <w:div w:id="2128045293">
      <w:bodyDiv w:val="1"/>
      <w:marLeft w:val="0"/>
      <w:marRight w:val="0"/>
      <w:marTop w:val="0"/>
      <w:marBottom w:val="0"/>
      <w:divBdr>
        <w:top w:val="none" w:sz="0" w:space="0" w:color="auto"/>
        <w:left w:val="none" w:sz="0" w:space="0" w:color="auto"/>
        <w:bottom w:val="none" w:sz="0" w:space="0" w:color="auto"/>
        <w:right w:val="none" w:sz="0" w:space="0" w:color="auto"/>
      </w:divBdr>
      <w:divsChild>
        <w:div w:id="1292860508">
          <w:marLeft w:val="0"/>
          <w:marRight w:val="0"/>
          <w:marTop w:val="0"/>
          <w:marBottom w:val="0"/>
          <w:divBdr>
            <w:top w:val="single" w:sz="2" w:space="0" w:color="E3E3E3"/>
            <w:left w:val="single" w:sz="2" w:space="0" w:color="E3E3E3"/>
            <w:bottom w:val="single" w:sz="2" w:space="0" w:color="E3E3E3"/>
            <w:right w:val="single" w:sz="2" w:space="0" w:color="E3E3E3"/>
          </w:divBdr>
          <w:divsChild>
            <w:div w:id="1111360694">
              <w:marLeft w:val="0"/>
              <w:marRight w:val="0"/>
              <w:marTop w:val="0"/>
              <w:marBottom w:val="0"/>
              <w:divBdr>
                <w:top w:val="single" w:sz="2" w:space="0" w:color="E3E3E3"/>
                <w:left w:val="single" w:sz="2" w:space="0" w:color="E3E3E3"/>
                <w:bottom w:val="single" w:sz="2" w:space="0" w:color="E3E3E3"/>
                <w:right w:val="single" w:sz="2" w:space="0" w:color="E3E3E3"/>
              </w:divBdr>
              <w:divsChild>
                <w:div w:id="585843802">
                  <w:marLeft w:val="0"/>
                  <w:marRight w:val="0"/>
                  <w:marTop w:val="0"/>
                  <w:marBottom w:val="0"/>
                  <w:divBdr>
                    <w:top w:val="single" w:sz="2" w:space="0" w:color="E3E3E3"/>
                    <w:left w:val="single" w:sz="2" w:space="0" w:color="E3E3E3"/>
                    <w:bottom w:val="single" w:sz="2" w:space="0" w:color="E3E3E3"/>
                    <w:right w:val="single" w:sz="2" w:space="0" w:color="E3E3E3"/>
                  </w:divBdr>
                  <w:divsChild>
                    <w:div w:id="308364293">
                      <w:marLeft w:val="0"/>
                      <w:marRight w:val="0"/>
                      <w:marTop w:val="0"/>
                      <w:marBottom w:val="0"/>
                      <w:divBdr>
                        <w:top w:val="single" w:sz="2" w:space="0" w:color="E3E3E3"/>
                        <w:left w:val="single" w:sz="2" w:space="0" w:color="E3E3E3"/>
                        <w:bottom w:val="single" w:sz="2" w:space="0" w:color="E3E3E3"/>
                        <w:right w:val="single" w:sz="2" w:space="0" w:color="E3E3E3"/>
                      </w:divBdr>
                      <w:divsChild>
                        <w:div w:id="1632830364">
                          <w:marLeft w:val="0"/>
                          <w:marRight w:val="0"/>
                          <w:marTop w:val="0"/>
                          <w:marBottom w:val="0"/>
                          <w:divBdr>
                            <w:top w:val="single" w:sz="2" w:space="0" w:color="E3E3E3"/>
                            <w:left w:val="single" w:sz="2" w:space="0" w:color="E3E3E3"/>
                            <w:bottom w:val="single" w:sz="2" w:space="0" w:color="E3E3E3"/>
                            <w:right w:val="single" w:sz="2" w:space="0" w:color="E3E3E3"/>
                          </w:divBdr>
                          <w:divsChild>
                            <w:div w:id="1401099648">
                              <w:marLeft w:val="0"/>
                              <w:marRight w:val="0"/>
                              <w:marTop w:val="0"/>
                              <w:marBottom w:val="0"/>
                              <w:divBdr>
                                <w:top w:val="single" w:sz="2" w:space="0" w:color="E3E3E3"/>
                                <w:left w:val="single" w:sz="2" w:space="0" w:color="E3E3E3"/>
                                <w:bottom w:val="single" w:sz="2" w:space="0" w:color="E3E3E3"/>
                                <w:right w:val="single" w:sz="2" w:space="0" w:color="E3E3E3"/>
                              </w:divBdr>
                              <w:divsChild>
                                <w:div w:id="1354913687">
                                  <w:marLeft w:val="0"/>
                                  <w:marRight w:val="0"/>
                                  <w:marTop w:val="100"/>
                                  <w:marBottom w:val="100"/>
                                  <w:divBdr>
                                    <w:top w:val="single" w:sz="2" w:space="0" w:color="E3E3E3"/>
                                    <w:left w:val="single" w:sz="2" w:space="0" w:color="E3E3E3"/>
                                    <w:bottom w:val="single" w:sz="2" w:space="0" w:color="E3E3E3"/>
                                    <w:right w:val="single" w:sz="2" w:space="0" w:color="E3E3E3"/>
                                  </w:divBdr>
                                  <w:divsChild>
                                    <w:div w:id="1092630204">
                                      <w:marLeft w:val="0"/>
                                      <w:marRight w:val="0"/>
                                      <w:marTop w:val="0"/>
                                      <w:marBottom w:val="0"/>
                                      <w:divBdr>
                                        <w:top w:val="single" w:sz="2" w:space="0" w:color="E3E3E3"/>
                                        <w:left w:val="single" w:sz="2" w:space="0" w:color="E3E3E3"/>
                                        <w:bottom w:val="single" w:sz="2" w:space="0" w:color="E3E3E3"/>
                                        <w:right w:val="single" w:sz="2" w:space="0" w:color="E3E3E3"/>
                                      </w:divBdr>
                                      <w:divsChild>
                                        <w:div w:id="2146191720">
                                          <w:marLeft w:val="0"/>
                                          <w:marRight w:val="0"/>
                                          <w:marTop w:val="0"/>
                                          <w:marBottom w:val="0"/>
                                          <w:divBdr>
                                            <w:top w:val="single" w:sz="2" w:space="0" w:color="E3E3E3"/>
                                            <w:left w:val="single" w:sz="2" w:space="0" w:color="E3E3E3"/>
                                            <w:bottom w:val="single" w:sz="2" w:space="0" w:color="E3E3E3"/>
                                            <w:right w:val="single" w:sz="2" w:space="0" w:color="E3E3E3"/>
                                          </w:divBdr>
                                          <w:divsChild>
                                            <w:div w:id="1982342947">
                                              <w:marLeft w:val="0"/>
                                              <w:marRight w:val="0"/>
                                              <w:marTop w:val="0"/>
                                              <w:marBottom w:val="0"/>
                                              <w:divBdr>
                                                <w:top w:val="single" w:sz="2" w:space="0" w:color="E3E3E3"/>
                                                <w:left w:val="single" w:sz="2" w:space="0" w:color="E3E3E3"/>
                                                <w:bottom w:val="single" w:sz="2" w:space="0" w:color="E3E3E3"/>
                                                <w:right w:val="single" w:sz="2" w:space="0" w:color="E3E3E3"/>
                                              </w:divBdr>
                                              <w:divsChild>
                                                <w:div w:id="736632734">
                                                  <w:marLeft w:val="0"/>
                                                  <w:marRight w:val="0"/>
                                                  <w:marTop w:val="0"/>
                                                  <w:marBottom w:val="0"/>
                                                  <w:divBdr>
                                                    <w:top w:val="single" w:sz="2" w:space="0" w:color="E3E3E3"/>
                                                    <w:left w:val="single" w:sz="2" w:space="0" w:color="E3E3E3"/>
                                                    <w:bottom w:val="single" w:sz="2" w:space="0" w:color="E3E3E3"/>
                                                    <w:right w:val="single" w:sz="2" w:space="0" w:color="E3E3E3"/>
                                                  </w:divBdr>
                                                  <w:divsChild>
                                                    <w:div w:id="509491629">
                                                      <w:marLeft w:val="0"/>
                                                      <w:marRight w:val="0"/>
                                                      <w:marTop w:val="0"/>
                                                      <w:marBottom w:val="0"/>
                                                      <w:divBdr>
                                                        <w:top w:val="single" w:sz="2" w:space="0" w:color="E3E3E3"/>
                                                        <w:left w:val="single" w:sz="2" w:space="0" w:color="E3E3E3"/>
                                                        <w:bottom w:val="single" w:sz="2" w:space="0" w:color="E3E3E3"/>
                                                        <w:right w:val="single" w:sz="2" w:space="0" w:color="E3E3E3"/>
                                                      </w:divBdr>
                                                      <w:divsChild>
                                                        <w:div w:id="14715574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735445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AAB5CF-2633-43A7-99B3-41DDB3A621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3504</Words>
  <Characters>19978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IJRAR Research Journal</vt:lpstr>
    </vt:vector>
  </TitlesOfParts>
  <Company>www.ijrti.org</Company>
  <LinksUpToDate>false</LinksUpToDate>
  <CharactersWithSpaces>23436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IJRAR Research Journal</dc:title>
  <dc:subject>IJRAR Research Journal</dc:subject>
  <dc:creator>ayush kuttarmare</dc:creator>
  <cp:keywords>IJRAR Research Journal</cp:keywords>
  <dc:description>IJRAR Research Journal</dc:description>
  <cp:lastModifiedBy>Khushbu Bijekar</cp:lastModifiedBy>
  <cp:revision>2</cp:revision>
  <cp:lastPrinted>2024-05-21T09:21:00Z</cp:lastPrinted>
  <dcterms:created xsi:type="dcterms:W3CDTF">2024-05-21T09:30:00Z</dcterms:created>
  <dcterms:modified xsi:type="dcterms:W3CDTF">2024-05-21T09:30:00Z</dcterms:modified>
  <cp:category>IJRAR Research Journal</cp:category>
  <cp:contentStatus>IJRAR Research Journal</cp:contentStatus>
</cp:coreProperties>
</file>